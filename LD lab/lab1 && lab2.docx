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020B" w:rsidRDefault="001160BE" w:rsidP="0056020B">
      <w:pPr>
        <w:tabs>
          <w:tab w:val="left" w:pos="2534"/>
        </w:tabs>
        <w:jc w:val="both"/>
        <w:rPr>
          <w:sz w:val="72"/>
          <w:szCs w:val="72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0" allowOverlap="1">
                <wp:simplePos x="0" y="0"/>
                <wp:positionH relativeFrom="page">
                  <wp:align>center</wp:align>
                </wp:positionH>
                <wp:positionV relativeFrom="page">
                  <wp:align>bottom</wp:align>
                </wp:positionV>
                <wp:extent cx="7921625" cy="804545"/>
                <wp:effectExtent l="10795" t="10795" r="11430" b="13335"/>
                <wp:wrapNone/>
                <wp:docPr id="7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1625" cy="804545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67F3ADA6" id="Rectangle 10" o:spid="_x0000_s1026" style="position:absolute;margin-left:0;margin-top:0;width:623.75pt;height:63.35pt;z-index:251663360;visibility:visible;mso-wrap-style:square;mso-width-percent:1050;mso-height-percent:900;mso-wrap-distance-left:9pt;mso-wrap-distance-top:0;mso-wrap-distance-right:9pt;mso-wrap-distance-bottom:0;mso-position-horizontal:center;mso-position-horizontal-relative:page;mso-position-vertical:bottom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" o:allowincell="f" fillcolor="red" strokecolor="#31849b">
                <w10:wrap anchorx="page" anchory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0" allowOverlap="1">
                <wp:simplePos x="0" y="0"/>
                <wp:positionH relativeFrom="page">
                  <wp:posOffset>318135</wp:posOffset>
                </wp:positionH>
                <wp:positionV relativeFrom="page">
                  <wp:posOffset>-257810</wp:posOffset>
                </wp:positionV>
                <wp:extent cx="90805" cy="11209020"/>
                <wp:effectExtent l="7620" t="8255" r="6350" b="12700"/>
                <wp:wrapNone/>
                <wp:docPr id="6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09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003F56FB" id="Rectangle 13" o:spid="_x0000_s1026" style="position:absolute;margin-left:25.05pt;margin-top:-20.3pt;width:7.15pt;height:882.6pt;z-index:251666432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" o:allowincell="f" strokecolor="#31849b">
                <w10:wrap anchorx="page" anchory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0" allowOverlap="1">
                <wp:simplePos x="0" y="0"/>
                <wp:positionH relativeFrom="page">
                  <wp:posOffset>7148830</wp:posOffset>
                </wp:positionH>
                <wp:positionV relativeFrom="page">
                  <wp:posOffset>-257810</wp:posOffset>
                </wp:positionV>
                <wp:extent cx="90805" cy="11209020"/>
                <wp:effectExtent l="10160" t="8255" r="13335" b="12700"/>
                <wp:wrapNone/>
                <wp:docPr id="5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805" cy="11209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105000</wp14:pctHeight>
                </wp14:sizeRelV>
              </wp:anchor>
            </w:drawing>
          </mc:Choice>
          <mc:Fallback>
            <w:pict>
              <v:rect w14:anchorId="1D860327" id="Rectangle 12" o:spid="_x0000_s1026" style="position:absolute;margin-left:562.9pt;margin-top:-20.3pt;width:7.15pt;height:882.6pt;z-index:251665408;visibility:visible;mso-wrap-style:square;mso-width-percent:0;mso-height-percent:105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105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" o:allowincell="f" strokecolor="#31849b">
                <w10:wrap anchorx="page" anchory="page"/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0" allowOverlap="1">
                <wp:simplePos x="0" y="0"/>
                <wp:positionH relativeFrom="page">
                  <wp:posOffset>-179705</wp:posOffset>
                </wp:positionH>
                <wp:positionV relativeFrom="page">
                  <wp:posOffset>9525</wp:posOffset>
                </wp:positionV>
                <wp:extent cx="7921625" cy="803910"/>
                <wp:effectExtent l="12065" t="9525" r="10160" b="5715"/>
                <wp:wrapNone/>
                <wp:docPr id="4" name="Rectangl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921625" cy="803910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solidFill>
                            <a:srgbClr val="31849B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105000</wp14:pctWidth>
                </wp14:sizeRelH>
                <wp14:sizeRelV relativeFrom="topMargin">
                  <wp14:pctHeight>90000</wp14:pctHeight>
                </wp14:sizeRelV>
              </wp:anchor>
            </w:drawing>
          </mc:Choice>
          <mc:Fallback>
            <w:pict>
              <v:rect w14:anchorId="414D0B7C" id="Rectangle 11" o:spid="_x0000_s1026" style="position:absolute;margin-left:-14.15pt;margin-top:.75pt;width:623.75pt;height:63.3pt;z-index:251664384;visibility:visible;mso-wrap-style:square;mso-width-percent:1050;mso-height-percent:900;mso-wrap-distance-left:9pt;mso-wrap-distance-top:0;mso-wrap-distance-right:9pt;mso-wrap-distance-bottom:0;mso-position-horizontal:absolute;mso-position-horizontal-relative:page;mso-position-vertical:absolute;mso-position-vertical-relative:page;mso-width-percent:1050;mso-height-percent:900;mso-width-relative:page;mso-height-relative:top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" o:allowincell="f" fillcolor="#00b050" strokecolor="#31849b">
                <w10:wrap anchorx="page" anchory="page"/>
              </v:rect>
            </w:pict>
          </mc:Fallback>
        </mc:AlternateContent>
      </w:r>
      <w:r w:rsidR="0056020B" w:rsidRPr="0026124F">
        <w:rPr>
          <w:sz w:val="72"/>
          <w:szCs w:val="72"/>
        </w:rPr>
        <w:tab/>
      </w:r>
    </w:p>
    <w:p w:rsidR="0056020B" w:rsidRDefault="00D255A1" w:rsidP="0056020B">
      <w:pPr>
        <w:tabs>
          <w:tab w:val="left" w:pos="2534"/>
        </w:tabs>
        <w:jc w:val="center"/>
        <w:rPr>
          <w:b/>
          <w:sz w:val="56"/>
          <w:szCs w:val="72"/>
        </w:rPr>
      </w:pPr>
      <w:r>
        <w:rPr>
          <w:b/>
          <w:sz w:val="56"/>
          <w:szCs w:val="72"/>
        </w:rPr>
        <w:t xml:space="preserve">Logic Design </w:t>
      </w:r>
      <w:r w:rsidR="0056020B">
        <w:rPr>
          <w:b/>
          <w:sz w:val="56"/>
          <w:szCs w:val="72"/>
        </w:rPr>
        <w:t>Laboratory</w:t>
      </w:r>
    </w:p>
    <w:p w:rsidR="00D255A1" w:rsidRPr="00964D2D" w:rsidRDefault="00862888" w:rsidP="0056020B">
      <w:pPr>
        <w:tabs>
          <w:tab w:val="left" w:pos="2534"/>
        </w:tabs>
        <w:jc w:val="center"/>
        <w:rPr>
          <w:b/>
          <w:sz w:val="56"/>
          <w:szCs w:val="72"/>
        </w:rPr>
      </w:pPr>
      <w:r>
        <w:rPr>
          <w:b/>
          <w:sz w:val="56"/>
          <w:szCs w:val="72"/>
        </w:rPr>
        <w:t>C</w:t>
      </w:r>
      <w:r w:rsidR="00D255A1">
        <w:rPr>
          <w:b/>
          <w:sz w:val="56"/>
          <w:szCs w:val="72"/>
        </w:rPr>
        <w:t>SC206A</w:t>
      </w:r>
    </w:p>
    <w:p w:rsidR="0056020B" w:rsidRPr="005A14F7" w:rsidRDefault="007D0DA3" w:rsidP="0056020B">
      <w:pPr>
        <w:tabs>
          <w:tab w:val="left" w:pos="2534"/>
        </w:tabs>
        <w:jc w:val="center"/>
        <w:rPr>
          <w:b/>
          <w:sz w:val="36"/>
          <w:szCs w:val="72"/>
        </w:rPr>
      </w:pPr>
      <w:proofErr w:type="spellStart"/>
      <w:r>
        <w:rPr>
          <w:b/>
          <w:sz w:val="36"/>
          <w:szCs w:val="72"/>
        </w:rPr>
        <w:t>B.Tech</w:t>
      </w:r>
      <w:proofErr w:type="spellEnd"/>
      <w:r>
        <w:rPr>
          <w:b/>
          <w:sz w:val="36"/>
          <w:szCs w:val="72"/>
        </w:rPr>
        <w:t>. I</w:t>
      </w:r>
      <w:r w:rsidR="00125A44">
        <w:rPr>
          <w:b/>
          <w:sz w:val="36"/>
          <w:szCs w:val="72"/>
        </w:rPr>
        <w:t>II</w:t>
      </w:r>
      <w:r>
        <w:rPr>
          <w:b/>
          <w:sz w:val="36"/>
          <w:szCs w:val="72"/>
        </w:rPr>
        <w:t xml:space="preserve"> </w:t>
      </w:r>
      <w:r w:rsidR="0056020B" w:rsidRPr="005A14F7">
        <w:rPr>
          <w:b/>
          <w:sz w:val="36"/>
          <w:szCs w:val="72"/>
        </w:rPr>
        <w:t>Semester</w:t>
      </w:r>
    </w:p>
    <w:p w:rsidR="0056020B" w:rsidRDefault="0056020B" w:rsidP="0056020B">
      <w:pPr>
        <w:jc w:val="center"/>
        <w:rPr>
          <w:b/>
          <w:color w:val="1F497D"/>
          <w:sz w:val="56"/>
          <w:szCs w:val="52"/>
          <w:lang w:val="en-US"/>
        </w:rPr>
      </w:pPr>
    </w:p>
    <w:p w:rsidR="0056020B" w:rsidRDefault="0056020B" w:rsidP="0056020B">
      <w:pPr>
        <w:jc w:val="center"/>
        <w:rPr>
          <w:b/>
          <w:color w:val="1F497D"/>
          <w:sz w:val="56"/>
          <w:szCs w:val="52"/>
          <w:lang w:val="en-US"/>
        </w:rPr>
      </w:pPr>
    </w:p>
    <w:p w:rsidR="0056020B" w:rsidRDefault="00A54839" w:rsidP="0056020B">
      <w:pPr>
        <w:jc w:val="center"/>
        <w:rPr>
          <w:b/>
          <w:sz w:val="52"/>
          <w:szCs w:val="52"/>
        </w:rPr>
      </w:pPr>
      <w:r w:rsidRPr="006A7ABA">
        <w:rPr>
          <w:b/>
          <w:noProof/>
          <w:color w:val="1F497D"/>
          <w:sz w:val="56"/>
          <w:szCs w:val="52"/>
          <w:lang w:val="en-US"/>
        </w:rPr>
        <w:drawing>
          <wp:inline distT="0" distB="0" distL="0" distR="0" wp14:anchorId="6136D705" wp14:editId="0FE3BD80">
            <wp:extent cx="1352550" cy="1533525"/>
            <wp:effectExtent l="0" t="0" r="0" b="9525"/>
            <wp:docPr id="8" name="Picture 8" descr="C:\Users\Roopa\Desktop\UG\7_Template\Logo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oopa\Desktop\UG\7_Template\Logo\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255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020B" w:rsidRDefault="0056020B" w:rsidP="0056020B">
      <w:pPr>
        <w:pStyle w:val="Default"/>
      </w:pPr>
    </w:p>
    <w:p w:rsidR="0056020B" w:rsidRDefault="0056020B" w:rsidP="0056020B">
      <w:pPr>
        <w:pStyle w:val="Default"/>
      </w:pPr>
    </w:p>
    <w:p w:rsidR="0056020B" w:rsidRPr="009C2748" w:rsidRDefault="0056020B" w:rsidP="0056020B">
      <w:pPr>
        <w:pStyle w:val="Default"/>
        <w:jc w:val="center"/>
        <w:rPr>
          <w:color w:val="auto"/>
        </w:rPr>
      </w:pPr>
    </w:p>
    <w:p w:rsidR="0057679F" w:rsidRDefault="0056020B" w:rsidP="0056020B">
      <w:pPr>
        <w:pStyle w:val="Default"/>
        <w:jc w:val="center"/>
        <w:rPr>
          <w:rFonts w:cs="Times New Roman"/>
          <w:b/>
          <w:bCs/>
          <w:color w:val="auto"/>
          <w:sz w:val="48"/>
          <w:szCs w:val="48"/>
          <w:lang w:val="en-GB"/>
        </w:rPr>
      </w:pPr>
      <w:r w:rsidRPr="009C2748">
        <w:rPr>
          <w:rFonts w:cs="Times New Roman"/>
          <w:b/>
          <w:bCs/>
          <w:color w:val="auto"/>
          <w:sz w:val="48"/>
          <w:szCs w:val="48"/>
        </w:rPr>
        <w:t>Department:</w:t>
      </w:r>
      <w:r w:rsidRPr="009C2748">
        <w:rPr>
          <w:rFonts w:cs="Times New Roman"/>
          <w:b/>
          <w:bCs/>
          <w:color w:val="auto"/>
          <w:sz w:val="48"/>
          <w:szCs w:val="48"/>
          <w:lang w:val="en-GB"/>
        </w:rPr>
        <w:t xml:space="preserve"> </w:t>
      </w:r>
      <w:r>
        <w:rPr>
          <w:rFonts w:cs="Times New Roman"/>
          <w:b/>
          <w:bCs/>
          <w:color w:val="auto"/>
          <w:sz w:val="48"/>
          <w:szCs w:val="48"/>
          <w:lang w:val="en-GB"/>
        </w:rPr>
        <w:t xml:space="preserve">Computer Science and </w:t>
      </w:r>
      <w:r w:rsidR="0057679F">
        <w:rPr>
          <w:rFonts w:cs="Times New Roman"/>
          <w:b/>
          <w:bCs/>
          <w:color w:val="auto"/>
          <w:sz w:val="48"/>
          <w:szCs w:val="48"/>
          <w:lang w:val="en-GB"/>
        </w:rPr>
        <w:t xml:space="preserve">  </w:t>
      </w:r>
    </w:p>
    <w:p w:rsidR="0056020B" w:rsidRPr="009C2748" w:rsidRDefault="0057679F" w:rsidP="0056020B">
      <w:pPr>
        <w:pStyle w:val="Default"/>
        <w:jc w:val="center"/>
        <w:rPr>
          <w:rFonts w:cs="Times New Roman"/>
          <w:b/>
          <w:bCs/>
          <w:color w:val="auto"/>
          <w:sz w:val="48"/>
          <w:szCs w:val="48"/>
          <w:lang w:val="en-GB"/>
        </w:rPr>
      </w:pPr>
      <w:r>
        <w:rPr>
          <w:rFonts w:cs="Times New Roman"/>
          <w:b/>
          <w:bCs/>
          <w:color w:val="auto"/>
          <w:sz w:val="48"/>
          <w:szCs w:val="48"/>
          <w:lang w:val="en-GB"/>
        </w:rPr>
        <w:t xml:space="preserve">      </w:t>
      </w:r>
      <w:r w:rsidR="0056020B">
        <w:rPr>
          <w:rFonts w:cs="Times New Roman"/>
          <w:b/>
          <w:bCs/>
          <w:color w:val="auto"/>
          <w:sz w:val="48"/>
          <w:szCs w:val="48"/>
          <w:lang w:val="en-GB"/>
        </w:rPr>
        <w:t>Engineering</w:t>
      </w:r>
    </w:p>
    <w:p w:rsidR="0056020B" w:rsidRPr="009C2748" w:rsidRDefault="0056020B" w:rsidP="0056020B">
      <w:pPr>
        <w:pStyle w:val="Default"/>
        <w:jc w:val="center"/>
        <w:rPr>
          <w:b/>
          <w:bCs/>
          <w:color w:val="auto"/>
          <w:sz w:val="48"/>
          <w:szCs w:val="48"/>
        </w:rPr>
      </w:pPr>
    </w:p>
    <w:p w:rsidR="0056020B" w:rsidRPr="009C2748" w:rsidRDefault="0056020B" w:rsidP="0056020B">
      <w:pPr>
        <w:tabs>
          <w:tab w:val="left" w:pos="5749"/>
        </w:tabs>
        <w:spacing w:after="0" w:line="240" w:lineRule="auto"/>
        <w:jc w:val="center"/>
        <w:rPr>
          <w:b/>
          <w:sz w:val="48"/>
          <w:szCs w:val="52"/>
          <w:lang w:val="en-US"/>
        </w:rPr>
      </w:pPr>
    </w:p>
    <w:p w:rsidR="0056020B" w:rsidRPr="009C2748" w:rsidRDefault="0056020B" w:rsidP="0056020B">
      <w:pPr>
        <w:tabs>
          <w:tab w:val="left" w:pos="5749"/>
        </w:tabs>
        <w:spacing w:after="0" w:line="240" w:lineRule="auto"/>
        <w:jc w:val="center"/>
        <w:rPr>
          <w:b/>
          <w:sz w:val="48"/>
          <w:szCs w:val="52"/>
          <w:lang w:val="en-US"/>
        </w:rPr>
      </w:pPr>
      <w:r w:rsidRPr="009C2748">
        <w:rPr>
          <w:b/>
          <w:sz w:val="48"/>
          <w:szCs w:val="52"/>
          <w:lang w:val="en-US"/>
        </w:rPr>
        <w:t xml:space="preserve">Faculty of </w:t>
      </w:r>
      <w:r w:rsidRPr="009C2748">
        <w:rPr>
          <w:b/>
          <w:bCs/>
          <w:sz w:val="48"/>
          <w:szCs w:val="52"/>
          <w:lang w:val="en-US"/>
        </w:rPr>
        <w:t>Engineering &amp; Technology</w:t>
      </w:r>
    </w:p>
    <w:p w:rsidR="0056020B" w:rsidRPr="00964D2D" w:rsidRDefault="0056020B" w:rsidP="0056020B">
      <w:pPr>
        <w:tabs>
          <w:tab w:val="left" w:pos="5749"/>
        </w:tabs>
        <w:spacing w:after="0" w:line="240" w:lineRule="auto"/>
        <w:jc w:val="center"/>
        <w:rPr>
          <w:sz w:val="52"/>
          <w:szCs w:val="52"/>
        </w:rPr>
      </w:pPr>
      <w:proofErr w:type="spellStart"/>
      <w:r w:rsidRPr="00964D2D">
        <w:rPr>
          <w:b/>
          <w:sz w:val="40"/>
          <w:szCs w:val="52"/>
        </w:rPr>
        <w:t>Ramaiah</w:t>
      </w:r>
      <w:proofErr w:type="spellEnd"/>
      <w:r w:rsidRPr="00964D2D">
        <w:rPr>
          <w:b/>
          <w:sz w:val="40"/>
          <w:szCs w:val="52"/>
        </w:rPr>
        <w:t xml:space="preserve"> University of Applied Sciences</w:t>
      </w:r>
    </w:p>
    <w:p w:rsidR="0056020B" w:rsidRDefault="0056020B" w:rsidP="0056020B">
      <w:pPr>
        <w:spacing w:line="360" w:lineRule="auto"/>
        <w:rPr>
          <w:rFonts w:ascii="Times New Roman" w:hAnsi="Times New Roman" w:cs="Times New Roman"/>
        </w:rPr>
      </w:pPr>
    </w:p>
    <w:p w:rsidR="0056020B" w:rsidRDefault="0056020B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ED3B0F" w:rsidRDefault="00D12863" w:rsidP="00B1326E">
      <w:pPr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F2FE957" wp14:editId="4C178753">
                <wp:simplePos x="0" y="0"/>
                <wp:positionH relativeFrom="column">
                  <wp:posOffset>950570</wp:posOffset>
                </wp:positionH>
                <wp:positionV relativeFrom="paragraph">
                  <wp:posOffset>-610</wp:posOffset>
                </wp:positionV>
                <wp:extent cx="5194326" cy="678180"/>
                <wp:effectExtent l="0" t="0" r="25400" b="26670"/>
                <wp:wrapNone/>
                <wp:docPr id="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94326" cy="6781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A25D8" w:rsidRDefault="00CA25D8" w:rsidP="006F0C40">
                            <w:pPr>
                              <w:pStyle w:val="Footer"/>
                              <w:jc w:val="center"/>
                              <w:rPr>
                                <w:b/>
                                <w:color w:val="190496"/>
                                <w:sz w:val="40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color w:val="190496"/>
                                <w:sz w:val="40"/>
                              </w:rPr>
                              <w:t>Ramaiah</w:t>
                            </w:r>
                            <w:proofErr w:type="spellEnd"/>
                            <w:r>
                              <w:rPr>
                                <w:b/>
                                <w:color w:val="190496"/>
                                <w:sz w:val="40"/>
                              </w:rPr>
                              <w:t xml:space="preserve"> University of Applied Sciences</w:t>
                            </w:r>
                          </w:p>
                          <w:p w:rsidR="00CA25D8" w:rsidRDefault="00CA25D8" w:rsidP="006F0C40">
                            <w:pPr>
                              <w:jc w:val="center"/>
                              <w:rPr>
                                <w:color w:val="190496"/>
                                <w:sz w:val="20"/>
                              </w:rPr>
                            </w:pPr>
                            <w:r>
                              <w:rPr>
                                <w:color w:val="190496"/>
                                <w:sz w:val="20"/>
                              </w:rPr>
                              <w:t>Private University Established in Karnataka State by Act No. 15 of 2013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F2FE95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74.85pt;margin-top:-.05pt;width:409pt;height:53.4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" strokecolor="white [3212]">
                <v:textbox>
                  <w:txbxContent>
                    <w:p w:rsidR="00CA25D8" w:rsidRDefault="00CA25D8" w:rsidP="006F0C40">
                      <w:pPr>
                        <w:pStyle w:val="Footer"/>
                        <w:jc w:val="center"/>
                        <w:rPr>
                          <w:b/>
                          <w:color w:val="190496"/>
                          <w:sz w:val="40"/>
                        </w:rPr>
                      </w:pPr>
                      <w:proofErr w:type="spellStart"/>
                      <w:r>
                        <w:rPr>
                          <w:b/>
                          <w:color w:val="190496"/>
                          <w:sz w:val="40"/>
                        </w:rPr>
                        <w:t>Ramaiah</w:t>
                      </w:r>
                      <w:proofErr w:type="spellEnd"/>
                      <w:r>
                        <w:rPr>
                          <w:b/>
                          <w:color w:val="190496"/>
                          <w:sz w:val="40"/>
                        </w:rPr>
                        <w:t xml:space="preserve"> University of Applied Sciences</w:t>
                      </w:r>
                    </w:p>
                    <w:p w:rsidR="00CA25D8" w:rsidRDefault="00CA25D8" w:rsidP="006F0C40">
                      <w:pPr>
                        <w:jc w:val="center"/>
                        <w:rPr>
                          <w:color w:val="190496"/>
                          <w:sz w:val="20"/>
                        </w:rPr>
                      </w:pPr>
                      <w:r>
                        <w:rPr>
                          <w:color w:val="190496"/>
                          <w:sz w:val="20"/>
                        </w:rPr>
                        <w:t>Private University Established in Karnataka State by Act No. 15 of 2013</w:t>
                      </w:r>
                    </w:p>
                  </w:txbxContent>
                </v:textbox>
              </v:shape>
            </w:pict>
          </mc:Fallback>
        </mc:AlternateContent>
      </w:r>
      <w:r w:rsidR="00B1326E" w:rsidRPr="006A7ABA">
        <w:rPr>
          <w:rFonts w:cs="Times New Roman"/>
          <w:noProof/>
          <w:lang w:val="en-US"/>
        </w:rPr>
        <w:drawing>
          <wp:inline distT="0" distB="0" distL="0" distR="0" wp14:anchorId="34806E1B" wp14:editId="3E0CD0B5">
            <wp:extent cx="838200" cy="695325"/>
            <wp:effectExtent l="0" t="0" r="0" b="9525"/>
            <wp:docPr id="9" name="Picture 9" descr="C:\Users\Roopa\Desktop\UG\7_Template\Logo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oopa\Desktop\UG\7_Template\Logo\Logo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2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F0C40">
        <w:rPr>
          <w:rFonts w:ascii="Times New Roman" w:hAnsi="Times New Roman" w:cs="Times New Roman"/>
        </w:rPr>
        <w:tab/>
      </w:r>
    </w:p>
    <w:tbl>
      <w:tblPr>
        <w:tblStyle w:val="TableGrid"/>
        <w:tblW w:w="9242" w:type="dxa"/>
        <w:tblLook w:val="04A0" w:firstRow="1" w:lastRow="0" w:firstColumn="1" w:lastColumn="0" w:noHBand="0" w:noVBand="1"/>
      </w:tblPr>
      <w:tblGrid>
        <w:gridCol w:w="3348"/>
        <w:gridCol w:w="5894"/>
      </w:tblGrid>
      <w:tr w:rsidR="00E03F9E" w:rsidTr="0069287E">
        <w:tc>
          <w:tcPr>
            <w:tcW w:w="3348" w:type="dxa"/>
            <w:vAlign w:val="center"/>
          </w:tcPr>
          <w:p w:rsidR="00E03F9E" w:rsidRPr="002C40B5" w:rsidRDefault="00E03F9E" w:rsidP="00FC2D86">
            <w:pPr>
              <w:spacing w:line="360" w:lineRule="auto"/>
              <w:rPr>
                <w:rFonts w:eastAsia="Times New Roman" w:cs="Calibri"/>
                <w:color w:val="000000"/>
              </w:rPr>
            </w:pPr>
            <w:r w:rsidRPr="002C40B5">
              <w:rPr>
                <w:rFonts w:eastAsia="Times New Roman" w:cs="Calibri"/>
                <w:color w:val="000000"/>
              </w:rPr>
              <w:t>Faculty</w:t>
            </w:r>
          </w:p>
        </w:tc>
        <w:tc>
          <w:tcPr>
            <w:tcW w:w="5894" w:type="dxa"/>
            <w:vAlign w:val="center"/>
          </w:tcPr>
          <w:p w:rsidR="00E03F9E" w:rsidRDefault="00E03F9E" w:rsidP="00C942CA">
            <w:pPr>
              <w:spacing w:line="360" w:lineRule="auto"/>
            </w:pPr>
            <w:r w:rsidRPr="002C40B5">
              <w:rPr>
                <w:rFonts w:eastAsia="Times New Roman" w:cs="Calibri"/>
                <w:color w:val="000000"/>
              </w:rPr>
              <w:t>Engineering &amp; Technology</w:t>
            </w:r>
          </w:p>
        </w:tc>
      </w:tr>
      <w:tr w:rsidR="00D64D10" w:rsidTr="00CA25D8">
        <w:trPr>
          <w:trHeight w:val="742"/>
        </w:trPr>
        <w:tc>
          <w:tcPr>
            <w:tcW w:w="3348" w:type="dxa"/>
            <w:vAlign w:val="center"/>
          </w:tcPr>
          <w:p w:rsidR="00D64D10" w:rsidRPr="002C40B5" w:rsidRDefault="00D64D10" w:rsidP="00FC2D86">
            <w:pPr>
              <w:spacing w:line="360" w:lineRule="auto"/>
              <w:rPr>
                <w:rFonts w:eastAsia="Times New Roman" w:cs="Calibri"/>
                <w:color w:val="000000"/>
              </w:rPr>
            </w:pPr>
            <w:proofErr w:type="spellStart"/>
            <w:r w:rsidRPr="002C40B5">
              <w:rPr>
                <w:rFonts w:eastAsia="Times New Roman" w:cs="Calibri"/>
                <w:color w:val="000000"/>
              </w:rPr>
              <w:t>Programme</w:t>
            </w:r>
            <w:proofErr w:type="spellEnd"/>
          </w:p>
        </w:tc>
        <w:tc>
          <w:tcPr>
            <w:tcW w:w="5894" w:type="dxa"/>
            <w:vAlign w:val="center"/>
          </w:tcPr>
          <w:p w:rsidR="005878C2" w:rsidRDefault="00D64D10" w:rsidP="005878C2">
            <w:pPr>
              <w:spacing w:line="360" w:lineRule="auto"/>
            </w:pPr>
            <w:r w:rsidRPr="00D64D10">
              <w:t xml:space="preserve">B. Tech. in </w:t>
            </w:r>
            <w:r w:rsidR="005878C2">
              <w:t>Computer Science and engineering</w:t>
            </w:r>
          </w:p>
        </w:tc>
      </w:tr>
      <w:tr w:rsidR="00E03F9E" w:rsidTr="0069287E">
        <w:tc>
          <w:tcPr>
            <w:tcW w:w="3348" w:type="dxa"/>
            <w:vAlign w:val="center"/>
          </w:tcPr>
          <w:p w:rsidR="00E03F9E" w:rsidRPr="002C40B5" w:rsidRDefault="00E03F9E" w:rsidP="00FC2D86">
            <w:pPr>
              <w:spacing w:line="360" w:lineRule="auto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Year/Semester</w:t>
            </w:r>
          </w:p>
        </w:tc>
        <w:tc>
          <w:tcPr>
            <w:tcW w:w="5894" w:type="dxa"/>
            <w:vAlign w:val="center"/>
          </w:tcPr>
          <w:p w:rsidR="00E03F9E" w:rsidRPr="002C40B5" w:rsidRDefault="00125A44" w:rsidP="00C942CA">
            <w:pPr>
              <w:spacing w:line="360" w:lineRule="auto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3</w:t>
            </w:r>
            <w:r w:rsidRPr="00125A44">
              <w:rPr>
                <w:rFonts w:eastAsia="Times New Roman" w:cs="Calibri"/>
                <w:color w:val="000000"/>
                <w:vertAlign w:val="superscript"/>
              </w:rPr>
              <w:t>rd</w:t>
            </w:r>
            <w:r w:rsidR="00E03F9E">
              <w:rPr>
                <w:rFonts w:eastAsia="Times New Roman" w:cs="Calibri"/>
                <w:color w:val="000000"/>
              </w:rPr>
              <w:t xml:space="preserve"> Semester</w:t>
            </w:r>
          </w:p>
        </w:tc>
      </w:tr>
      <w:tr w:rsidR="00E03F9E" w:rsidTr="0069287E">
        <w:tc>
          <w:tcPr>
            <w:tcW w:w="3348" w:type="dxa"/>
            <w:vAlign w:val="center"/>
          </w:tcPr>
          <w:p w:rsidR="00E03F9E" w:rsidRDefault="00E03F9E" w:rsidP="00FC2D86">
            <w:pPr>
              <w:spacing w:line="360" w:lineRule="auto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>Name of the Laboratory</w:t>
            </w:r>
          </w:p>
        </w:tc>
        <w:tc>
          <w:tcPr>
            <w:tcW w:w="5894" w:type="dxa"/>
            <w:vAlign w:val="center"/>
          </w:tcPr>
          <w:p w:rsidR="00E03F9E" w:rsidRDefault="00125A44" w:rsidP="00C942CA">
            <w:pPr>
              <w:spacing w:line="360" w:lineRule="auto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</w:rPr>
              <w:t>Logic Design</w:t>
            </w:r>
            <w:r w:rsidR="00E03F9E" w:rsidRPr="001F0256">
              <w:rPr>
                <w:rFonts w:cs="Calibri"/>
              </w:rPr>
              <w:t xml:space="preserve"> </w:t>
            </w:r>
            <w:r w:rsidR="00E03F9E" w:rsidRPr="001F0256">
              <w:rPr>
                <w:rFonts w:cs="Calibri"/>
                <w:spacing w:val="-2"/>
              </w:rPr>
              <w:t>L</w:t>
            </w:r>
            <w:r w:rsidR="00E03F9E" w:rsidRPr="001F0256">
              <w:rPr>
                <w:rFonts w:cs="Calibri"/>
                <w:spacing w:val="-3"/>
              </w:rPr>
              <w:t>a</w:t>
            </w:r>
            <w:r w:rsidR="00E03F9E" w:rsidRPr="001F0256">
              <w:rPr>
                <w:rFonts w:cs="Calibri"/>
                <w:spacing w:val="-1"/>
              </w:rPr>
              <w:t>b</w:t>
            </w:r>
            <w:r w:rsidR="00E03F9E" w:rsidRPr="001F0256">
              <w:rPr>
                <w:rFonts w:cs="Calibri"/>
                <w:spacing w:val="1"/>
              </w:rPr>
              <w:t>o</w:t>
            </w:r>
            <w:r w:rsidR="00E03F9E" w:rsidRPr="001F0256">
              <w:rPr>
                <w:rFonts w:cs="Calibri"/>
              </w:rPr>
              <w:t>ra</w:t>
            </w:r>
            <w:r w:rsidR="00E03F9E" w:rsidRPr="001F0256">
              <w:rPr>
                <w:rFonts w:cs="Calibri"/>
                <w:spacing w:val="-2"/>
              </w:rPr>
              <w:t>t</w:t>
            </w:r>
            <w:r w:rsidR="00E03F9E" w:rsidRPr="001F0256">
              <w:rPr>
                <w:rFonts w:cs="Calibri"/>
                <w:spacing w:val="1"/>
              </w:rPr>
              <w:t>o</w:t>
            </w:r>
            <w:r w:rsidR="00E03F9E" w:rsidRPr="001F0256">
              <w:rPr>
                <w:rFonts w:cs="Calibri"/>
              </w:rPr>
              <w:t>ry</w:t>
            </w:r>
          </w:p>
        </w:tc>
      </w:tr>
      <w:tr w:rsidR="00E03F9E" w:rsidTr="0069287E">
        <w:tc>
          <w:tcPr>
            <w:tcW w:w="3348" w:type="dxa"/>
            <w:vAlign w:val="center"/>
          </w:tcPr>
          <w:p w:rsidR="00E03F9E" w:rsidRDefault="00E03F9E" w:rsidP="00FC2D86">
            <w:pPr>
              <w:spacing w:line="360" w:lineRule="auto"/>
              <w:rPr>
                <w:rFonts w:eastAsia="Times New Roman" w:cs="Calibri"/>
                <w:color w:val="000000"/>
              </w:rPr>
            </w:pPr>
            <w:r>
              <w:rPr>
                <w:rFonts w:eastAsia="Times New Roman" w:cs="Calibri"/>
                <w:color w:val="000000"/>
              </w:rPr>
              <w:t xml:space="preserve">Laboratory Code </w:t>
            </w:r>
          </w:p>
        </w:tc>
        <w:tc>
          <w:tcPr>
            <w:tcW w:w="5894" w:type="dxa"/>
            <w:vAlign w:val="center"/>
          </w:tcPr>
          <w:p w:rsidR="00E03F9E" w:rsidRDefault="00125A44" w:rsidP="00125A44">
            <w:pPr>
              <w:spacing w:line="360" w:lineRule="auto"/>
              <w:rPr>
                <w:rFonts w:eastAsia="Times New Roman" w:cs="Calibri"/>
                <w:color w:val="000000"/>
              </w:rPr>
            </w:pPr>
            <w:r>
              <w:rPr>
                <w:rFonts w:cs="Calibri"/>
              </w:rPr>
              <w:t>CSC206</w:t>
            </w:r>
            <w:r w:rsidR="00E03F9E" w:rsidRPr="001F0256">
              <w:rPr>
                <w:rFonts w:cs="Calibri"/>
                <w:spacing w:val="1"/>
              </w:rPr>
              <w:t>A</w:t>
            </w:r>
          </w:p>
        </w:tc>
      </w:tr>
    </w:tbl>
    <w:p w:rsidR="00A71770" w:rsidRPr="00F54682" w:rsidRDefault="00A71770" w:rsidP="00F54682">
      <w:pPr>
        <w:spacing w:after="0" w:line="360" w:lineRule="auto"/>
        <w:rPr>
          <w:rFonts w:ascii="Calibri" w:eastAsia="Times New Roman" w:hAnsi="Calibri" w:cs="Calibri"/>
          <w:color w:val="000000"/>
          <w:sz w:val="20"/>
          <w:szCs w:val="20"/>
          <w:lang w:val="en-US"/>
        </w:rPr>
      </w:pPr>
    </w:p>
    <w:p w:rsidR="00E323E9" w:rsidRPr="00F54682" w:rsidRDefault="00E323E9" w:rsidP="00F54682">
      <w:pPr>
        <w:spacing w:after="0" w:line="360" w:lineRule="auto"/>
        <w:rPr>
          <w:rFonts w:ascii="Calibri" w:eastAsia="Times New Roman" w:hAnsi="Calibri" w:cs="Calibri"/>
          <w:color w:val="000000"/>
          <w:sz w:val="24"/>
          <w:szCs w:val="24"/>
          <w:lang w:val="en-US"/>
        </w:rPr>
      </w:pPr>
      <w:r w:rsidRPr="00F54682">
        <w:rPr>
          <w:rFonts w:ascii="Calibri" w:eastAsia="Times New Roman" w:hAnsi="Calibri" w:cs="Calibri"/>
          <w:color w:val="000000"/>
          <w:sz w:val="24"/>
          <w:szCs w:val="24"/>
          <w:lang w:val="en-US"/>
        </w:rPr>
        <w:t>List of Experiments</w:t>
      </w:r>
    </w:p>
    <w:p w:rsidR="00D4295C" w:rsidRPr="00535868" w:rsidRDefault="00D4295C" w:rsidP="00D4295C">
      <w:pPr>
        <w:rPr>
          <w:b/>
          <w:sz w:val="24"/>
          <w:szCs w:val="24"/>
        </w:rPr>
      </w:pPr>
      <w:r w:rsidRPr="00535868">
        <w:rPr>
          <w:b/>
          <w:sz w:val="24"/>
          <w:szCs w:val="24"/>
        </w:rPr>
        <w:t>Day-1</w:t>
      </w:r>
    </w:p>
    <w:p w:rsidR="00D4295C" w:rsidRDefault="00D4295C" w:rsidP="00676768">
      <w:pPr>
        <w:pStyle w:val="ListParagraph"/>
        <w:numPr>
          <w:ilvl w:val="0"/>
          <w:numId w:val="16"/>
        </w:numPr>
      </w:pPr>
      <w:r>
        <w:t>Build digital circuits using logic gates. Verify using truth table.</w:t>
      </w:r>
    </w:p>
    <w:p w:rsidR="00D4295C" w:rsidRDefault="00D4295C" w:rsidP="00D4295C">
      <w:pPr>
        <w:pStyle w:val="ListParagraph"/>
        <w:ind w:left="1080"/>
      </w:pPr>
      <w:r>
        <w:t>W=BC+~BC</w:t>
      </w:r>
    </w:p>
    <w:p w:rsidR="00D4295C" w:rsidRDefault="00D4295C" w:rsidP="00D4295C">
      <w:pPr>
        <w:pStyle w:val="ListParagraph"/>
        <w:ind w:left="1080"/>
      </w:pPr>
      <w:r>
        <w:t>X=~AB+~AB~C+~ABCD+~AB~C~DE</w:t>
      </w:r>
    </w:p>
    <w:p w:rsidR="00D4295C" w:rsidRDefault="00D4295C" w:rsidP="00D4295C">
      <w:pPr>
        <w:pStyle w:val="ListParagraph"/>
        <w:ind w:left="1080"/>
      </w:pPr>
      <w:r>
        <w:t>Y=BD+B(D+~</w:t>
      </w:r>
      <w:proofErr w:type="gramStart"/>
      <w:r>
        <w:t>E)+</w:t>
      </w:r>
      <w:proofErr w:type="gramEnd"/>
      <w:r>
        <w:t>~D(D+F)</w:t>
      </w:r>
    </w:p>
    <w:p w:rsidR="00D4295C" w:rsidRDefault="00D4295C" w:rsidP="00D4295C">
      <w:pPr>
        <w:pStyle w:val="ListParagraph"/>
        <w:ind w:left="1080"/>
      </w:pPr>
      <w:r>
        <w:t>Z=A~BC+~ABC+~A~BC</w:t>
      </w:r>
    </w:p>
    <w:p w:rsidR="00D4295C" w:rsidRDefault="00D4295C" w:rsidP="00D4295C">
      <w:pPr>
        <w:pStyle w:val="ListParagraph"/>
        <w:ind w:left="1080"/>
      </w:pPr>
      <w:r>
        <w:t>AB+A(B+</w:t>
      </w:r>
      <w:proofErr w:type="gramStart"/>
      <w:r>
        <w:t>C)+</w:t>
      </w:r>
      <w:proofErr w:type="gramEnd"/>
      <w:r>
        <w:t>B(B+C)</w:t>
      </w:r>
    </w:p>
    <w:p w:rsidR="00D4295C" w:rsidRDefault="00D4295C" w:rsidP="00D4295C">
      <w:pPr>
        <w:pStyle w:val="ListParagraph"/>
        <w:ind w:left="1080"/>
      </w:pPr>
      <w:r>
        <w:t>(A~B(C+</w:t>
      </w:r>
      <w:proofErr w:type="gramStart"/>
      <w:r>
        <w:t>BD)+</w:t>
      </w:r>
      <w:proofErr w:type="gramEnd"/>
      <w:r>
        <w:t>~A~B)C</w:t>
      </w:r>
    </w:p>
    <w:p w:rsidR="00D4295C" w:rsidRDefault="00D4295C" w:rsidP="00D4295C">
      <w:pPr>
        <w:pStyle w:val="ListParagraph"/>
        <w:ind w:left="1080"/>
      </w:pPr>
      <w:r>
        <w:t>~A~B~C+~ABC+A~B~C+A~BC+ABC</w:t>
      </w:r>
    </w:p>
    <w:p w:rsidR="00D4295C" w:rsidRDefault="00D4295C" w:rsidP="00D4295C">
      <w:pPr>
        <w:pStyle w:val="ListParagraph"/>
        <w:ind w:left="1080"/>
      </w:pPr>
      <w:r>
        <w:t>(A+~</w:t>
      </w:r>
      <w:proofErr w:type="gramStart"/>
      <w:r>
        <w:t>A)(</w:t>
      </w:r>
      <w:proofErr w:type="gramEnd"/>
      <w:r>
        <w:t>AB+ AB~C)</w:t>
      </w:r>
    </w:p>
    <w:p w:rsidR="00D4295C" w:rsidRDefault="00D4295C" w:rsidP="00D4295C">
      <w:pPr>
        <w:pStyle w:val="ListParagraph"/>
        <w:ind w:left="1080"/>
      </w:pPr>
      <w:r>
        <w:t>X~Y~Z+~XYZ</w:t>
      </w:r>
    </w:p>
    <w:p w:rsidR="00D4295C" w:rsidRDefault="00D4295C" w:rsidP="00D4295C">
      <w:r>
        <w:rPr>
          <w:b/>
          <w:sz w:val="24"/>
          <w:szCs w:val="24"/>
        </w:rPr>
        <w:t>Day-2</w:t>
      </w:r>
    </w:p>
    <w:p w:rsidR="00D4295C" w:rsidRDefault="00D4295C" w:rsidP="00676768">
      <w:pPr>
        <w:pStyle w:val="ListParagraph"/>
        <w:numPr>
          <w:ilvl w:val="0"/>
          <w:numId w:val="16"/>
        </w:numPr>
      </w:pPr>
      <w:r>
        <w:t>Build a circuit which is dual of the given expression. Verify using truth table.</w:t>
      </w:r>
    </w:p>
    <w:p w:rsidR="00D4295C" w:rsidRDefault="00D4295C" w:rsidP="00D4295C">
      <w:pPr>
        <w:pStyle w:val="ListParagraph"/>
        <w:ind w:left="1080"/>
      </w:pPr>
      <w:r>
        <w:t>~(~(AB)~(CD</w:t>
      </w:r>
      <w:proofErr w:type="gramStart"/>
      <w:r>
        <w:t>))=</w:t>
      </w:r>
      <w:proofErr w:type="gramEnd"/>
      <w:r>
        <w:t>AB+CD</w:t>
      </w:r>
    </w:p>
    <w:p w:rsidR="00D4295C" w:rsidRDefault="00D4295C" w:rsidP="00D4295C">
      <w:pPr>
        <w:pStyle w:val="ListParagraph"/>
        <w:ind w:left="1080"/>
      </w:pPr>
      <w:r>
        <w:t>~(~(AB)</w:t>
      </w:r>
      <w:proofErr w:type="gramStart"/>
      <w:r>
        <w:t>C)=</w:t>
      </w:r>
      <w:proofErr w:type="gramEnd"/>
      <w:r>
        <w:t xml:space="preserve">AB+~C </w:t>
      </w:r>
    </w:p>
    <w:p w:rsidR="00D4295C" w:rsidRDefault="00D4295C" w:rsidP="00D4295C">
      <w:pPr>
        <w:pStyle w:val="ListParagraph"/>
        <w:ind w:left="1080"/>
      </w:pPr>
      <w:r>
        <w:t>~(A~(BC</w:t>
      </w:r>
      <w:proofErr w:type="gramStart"/>
      <w:r>
        <w:t>))=</w:t>
      </w:r>
      <w:proofErr w:type="gramEnd"/>
      <w:r>
        <w:t>~A+BC</w:t>
      </w:r>
    </w:p>
    <w:p w:rsidR="00D4295C" w:rsidRDefault="00D4295C" w:rsidP="00D4295C">
      <w:pPr>
        <w:pStyle w:val="ListParagraph"/>
        <w:ind w:left="1080"/>
      </w:pPr>
      <w:r>
        <w:t>~(ABC)=~A+~B+~C</w:t>
      </w:r>
    </w:p>
    <w:p w:rsidR="00D4295C" w:rsidRDefault="00D4295C" w:rsidP="00D4295C">
      <w:pPr>
        <w:pStyle w:val="ListParagraph"/>
        <w:ind w:left="1080"/>
      </w:pPr>
      <w:r>
        <w:t>A(~(B+</w:t>
      </w:r>
      <w:proofErr w:type="gramStart"/>
      <w:r>
        <w:t>C)=</w:t>
      </w:r>
      <w:proofErr w:type="gramEnd"/>
      <w:r>
        <w:t>A~B~C</w:t>
      </w:r>
    </w:p>
    <w:p w:rsidR="00D4295C" w:rsidRDefault="00D4295C" w:rsidP="00D4295C">
      <w:pPr>
        <w:pStyle w:val="ListParagraph"/>
        <w:ind w:left="1080"/>
      </w:pPr>
      <w:r>
        <w:t>~(~AB(C+~</w:t>
      </w:r>
      <w:proofErr w:type="gramStart"/>
      <w:r>
        <w:t>D)+</w:t>
      </w:r>
      <w:proofErr w:type="gramEnd"/>
      <w:r>
        <w:t>E)=A~E+~B~E+~CD~E</w:t>
      </w:r>
    </w:p>
    <w:p w:rsidR="00D4295C" w:rsidRDefault="00D4295C" w:rsidP="00D4295C">
      <w:pPr>
        <w:ind w:left="720"/>
      </w:pPr>
    </w:p>
    <w:p w:rsidR="00D4295C" w:rsidRDefault="00D4295C" w:rsidP="00D4295C"/>
    <w:p w:rsidR="00E323E9" w:rsidRDefault="00E323E9" w:rsidP="00FC2D86">
      <w:pPr>
        <w:spacing w:line="360" w:lineRule="auto"/>
        <w:jc w:val="both"/>
      </w:pPr>
    </w:p>
    <w:p w:rsidR="00E323E9" w:rsidRDefault="00E323E9" w:rsidP="00FC2D86">
      <w:pPr>
        <w:spacing w:line="360" w:lineRule="auto"/>
        <w:jc w:val="both"/>
      </w:pPr>
    </w:p>
    <w:p w:rsidR="00E323E9" w:rsidRPr="00203C45" w:rsidRDefault="00E323E9" w:rsidP="00FC2D86">
      <w:pPr>
        <w:pStyle w:val="Heading1"/>
        <w:pageBreakBefore/>
        <w:spacing w:line="360" w:lineRule="auto"/>
        <w:jc w:val="both"/>
        <w:rPr>
          <w:rFonts w:asciiTheme="minorHAnsi" w:hAnsiTheme="minorHAnsi"/>
        </w:rPr>
      </w:pPr>
      <w:r w:rsidRPr="00203C45">
        <w:rPr>
          <w:rFonts w:asciiTheme="minorHAnsi" w:hAnsiTheme="minorHAnsi" w:cs="Times New Roman"/>
        </w:rPr>
        <w:lastRenderedPageBreak/>
        <w:t>Laboratory 1</w:t>
      </w:r>
    </w:p>
    <w:p w:rsidR="00D4295C" w:rsidRPr="00203C45" w:rsidRDefault="00E323E9" w:rsidP="00D4295C">
      <w:pPr>
        <w:spacing w:line="360" w:lineRule="auto"/>
        <w:jc w:val="both"/>
        <w:rPr>
          <w:rFonts w:cs="Times New Roman"/>
        </w:rPr>
      </w:pPr>
      <w:r w:rsidRPr="00203C45">
        <w:rPr>
          <w:rFonts w:cs="Times New Roman"/>
        </w:rPr>
        <w:t>Title of the Laboratory Exercise</w:t>
      </w:r>
      <w:r w:rsidR="00D4295C" w:rsidRPr="00203C45">
        <w:rPr>
          <w:rFonts w:cs="Times New Roman"/>
        </w:rPr>
        <w:t xml:space="preserve"> </w:t>
      </w:r>
    </w:p>
    <w:p w:rsidR="00E323E9" w:rsidRPr="00203C45" w:rsidRDefault="00E323E9" w:rsidP="00D4295C">
      <w:pPr>
        <w:spacing w:line="360" w:lineRule="auto"/>
        <w:jc w:val="both"/>
      </w:pPr>
      <w:r w:rsidRPr="00203C45">
        <w:rPr>
          <w:rFonts w:cs="Times New Roman"/>
        </w:rPr>
        <w:t>Introduction and Purpose of Experiment</w:t>
      </w:r>
    </w:p>
    <w:p w:rsidR="004A7BE6" w:rsidRPr="00203C45" w:rsidRDefault="00AC313C" w:rsidP="004A7BE6">
      <w:pPr>
        <w:pStyle w:val="ListParagraph"/>
        <w:spacing w:line="360" w:lineRule="auto"/>
        <w:jc w:val="both"/>
        <w:rPr>
          <w:rFonts w:cs="Times New Roman"/>
          <w:b/>
          <w:sz w:val="24"/>
        </w:rPr>
      </w:pPr>
      <w:r w:rsidRPr="00203C45">
        <w:rPr>
          <w:rFonts w:cs="Times New Roman"/>
          <w:b/>
          <w:sz w:val="24"/>
        </w:rPr>
        <w:t>In this laboratory exercises s</w:t>
      </w:r>
      <w:r w:rsidR="00E323E9" w:rsidRPr="00203C45">
        <w:rPr>
          <w:rFonts w:cs="Times New Roman"/>
          <w:b/>
          <w:sz w:val="24"/>
        </w:rPr>
        <w:t xml:space="preserve">tudents get familiar with </w:t>
      </w:r>
      <w:proofErr w:type="spellStart"/>
      <w:r w:rsidR="00D4295C" w:rsidRPr="00203C45">
        <w:rPr>
          <w:rFonts w:cs="Times New Roman"/>
          <w:b/>
          <w:sz w:val="24"/>
        </w:rPr>
        <w:t>Logisim</w:t>
      </w:r>
      <w:proofErr w:type="spellEnd"/>
      <w:r w:rsidR="004A7BE6" w:rsidRPr="00203C45">
        <w:rPr>
          <w:rFonts w:cs="Times New Roman"/>
          <w:b/>
          <w:sz w:val="24"/>
        </w:rPr>
        <w:t xml:space="preserve">. </w:t>
      </w:r>
    </w:p>
    <w:p w:rsidR="004A7BE6" w:rsidRPr="00203C45" w:rsidRDefault="004A7BE6" w:rsidP="004A7BE6">
      <w:pPr>
        <w:pStyle w:val="ListParagraph"/>
        <w:spacing w:line="360" w:lineRule="auto"/>
        <w:jc w:val="both"/>
        <w:rPr>
          <w:b/>
        </w:rPr>
      </w:pPr>
      <w:r w:rsidRPr="00203C45">
        <w:rPr>
          <w:b/>
        </w:rPr>
        <w:t>Build digital circuits using logic gates. Verify using truth table.</w:t>
      </w:r>
    </w:p>
    <w:p w:rsidR="004A7BE6" w:rsidRPr="00203C45" w:rsidRDefault="004A7BE6" w:rsidP="00FC2D86">
      <w:pPr>
        <w:pStyle w:val="ListParagraph"/>
        <w:spacing w:line="360" w:lineRule="auto"/>
        <w:jc w:val="both"/>
        <w:rPr>
          <w:b/>
          <w:sz w:val="24"/>
        </w:rPr>
      </w:pPr>
    </w:p>
    <w:p w:rsidR="00E323E9" w:rsidRPr="00203C45" w:rsidRDefault="00E323E9" w:rsidP="00FC2D86">
      <w:pPr>
        <w:pStyle w:val="ListParagraph"/>
        <w:numPr>
          <w:ilvl w:val="0"/>
          <w:numId w:val="1"/>
        </w:numPr>
        <w:tabs>
          <w:tab w:val="left" w:pos="720"/>
        </w:tabs>
        <w:suppressAutoHyphens/>
        <w:spacing w:line="360" w:lineRule="auto"/>
        <w:contextualSpacing w:val="0"/>
        <w:jc w:val="both"/>
      </w:pPr>
      <w:r w:rsidRPr="00203C45">
        <w:rPr>
          <w:rFonts w:cs="Times New Roman"/>
        </w:rPr>
        <w:t>Aim and Objectives</w:t>
      </w:r>
    </w:p>
    <w:p w:rsidR="00E323E9" w:rsidRPr="00203C45" w:rsidRDefault="00E323E9" w:rsidP="00FC2D86">
      <w:pPr>
        <w:spacing w:line="360" w:lineRule="auto"/>
        <w:ind w:left="360" w:firstLine="360"/>
        <w:jc w:val="both"/>
      </w:pPr>
      <w:r w:rsidRPr="00203C45">
        <w:rPr>
          <w:rFonts w:cs="Times New Roman"/>
        </w:rPr>
        <w:t>Aim</w:t>
      </w:r>
    </w:p>
    <w:p w:rsidR="00E323E9" w:rsidRPr="00203C45" w:rsidRDefault="00E323E9" w:rsidP="00676768">
      <w:pPr>
        <w:pStyle w:val="ListParagraph"/>
        <w:numPr>
          <w:ilvl w:val="0"/>
          <w:numId w:val="10"/>
        </w:numPr>
        <w:tabs>
          <w:tab w:val="left" w:pos="720"/>
        </w:tabs>
        <w:suppressAutoHyphens/>
        <w:spacing w:line="360" w:lineRule="auto"/>
        <w:contextualSpacing w:val="0"/>
        <w:jc w:val="both"/>
      </w:pPr>
      <w:r w:rsidRPr="00203C45">
        <w:rPr>
          <w:rFonts w:cs="Times New Roman"/>
        </w:rPr>
        <w:t xml:space="preserve">To </w:t>
      </w:r>
      <w:r w:rsidR="004E7B6A" w:rsidRPr="00203C45">
        <w:rPr>
          <w:rFonts w:cs="Times New Roman"/>
        </w:rPr>
        <w:t xml:space="preserve">use </w:t>
      </w:r>
      <w:proofErr w:type="spellStart"/>
      <w:r w:rsidR="00D4295C" w:rsidRPr="00203C45">
        <w:rPr>
          <w:rFonts w:cs="Times New Roman"/>
        </w:rPr>
        <w:t>Logisim</w:t>
      </w:r>
      <w:proofErr w:type="spellEnd"/>
    </w:p>
    <w:p w:rsidR="00E323E9" w:rsidRPr="00203C45" w:rsidRDefault="00E323E9" w:rsidP="00AD2F85">
      <w:pPr>
        <w:pStyle w:val="ListParagraph"/>
        <w:numPr>
          <w:ilvl w:val="0"/>
          <w:numId w:val="1"/>
        </w:numPr>
        <w:spacing w:line="360" w:lineRule="auto"/>
        <w:jc w:val="both"/>
      </w:pPr>
      <w:r w:rsidRPr="00AD2F85">
        <w:rPr>
          <w:rFonts w:cs="Times New Roman"/>
        </w:rPr>
        <w:t>Objectives</w:t>
      </w:r>
    </w:p>
    <w:p w:rsidR="00E323E9" w:rsidRPr="00203C45" w:rsidRDefault="00E323E9" w:rsidP="00FC2D86">
      <w:pPr>
        <w:spacing w:line="360" w:lineRule="auto"/>
        <w:ind w:left="360" w:firstLine="360"/>
        <w:jc w:val="both"/>
      </w:pPr>
      <w:r w:rsidRPr="00203C45">
        <w:rPr>
          <w:rFonts w:cs="Times New Roman"/>
        </w:rPr>
        <w:t>At the end of this lab, the student will be able to</w:t>
      </w:r>
    </w:p>
    <w:p w:rsidR="00E323E9" w:rsidRPr="00203C45" w:rsidRDefault="00433F4B" w:rsidP="00676768">
      <w:pPr>
        <w:pStyle w:val="ListParagraph"/>
        <w:numPr>
          <w:ilvl w:val="0"/>
          <w:numId w:val="9"/>
        </w:numPr>
        <w:tabs>
          <w:tab w:val="left" w:pos="720"/>
        </w:tabs>
        <w:suppressAutoHyphens/>
        <w:spacing w:line="360" w:lineRule="auto"/>
        <w:contextualSpacing w:val="0"/>
        <w:jc w:val="both"/>
      </w:pPr>
      <w:r w:rsidRPr="00203C45">
        <w:rPr>
          <w:rFonts w:cs="Times New Roman"/>
        </w:rPr>
        <w:t>Explain</w:t>
      </w:r>
      <w:r w:rsidR="00E323E9" w:rsidRPr="00203C45">
        <w:rPr>
          <w:rFonts w:cs="Times New Roman"/>
        </w:rPr>
        <w:t xml:space="preserve"> </w:t>
      </w:r>
      <w:r w:rsidRPr="00203C45">
        <w:rPr>
          <w:rFonts w:cs="Times New Roman"/>
        </w:rPr>
        <w:t xml:space="preserve">the features and use of </w:t>
      </w:r>
      <w:proofErr w:type="spellStart"/>
      <w:r w:rsidR="00D4295C" w:rsidRPr="00203C45">
        <w:rPr>
          <w:rFonts w:cs="Times New Roman"/>
        </w:rPr>
        <w:t>Logisim</w:t>
      </w:r>
      <w:proofErr w:type="spellEnd"/>
    </w:p>
    <w:p w:rsidR="00E323E9" w:rsidRPr="00203C45" w:rsidRDefault="00D4295C" w:rsidP="00676768">
      <w:pPr>
        <w:pStyle w:val="ListParagraph"/>
        <w:numPr>
          <w:ilvl w:val="0"/>
          <w:numId w:val="9"/>
        </w:numPr>
        <w:tabs>
          <w:tab w:val="left" w:pos="720"/>
        </w:tabs>
        <w:suppressAutoHyphens/>
        <w:spacing w:line="360" w:lineRule="auto"/>
        <w:contextualSpacing w:val="0"/>
        <w:jc w:val="both"/>
      </w:pPr>
      <w:r w:rsidRPr="00203C45">
        <w:t xml:space="preserve">Design digital circuits using </w:t>
      </w:r>
      <w:proofErr w:type="spellStart"/>
      <w:r w:rsidRPr="00203C45">
        <w:t>Logisim</w:t>
      </w:r>
      <w:proofErr w:type="spellEnd"/>
    </w:p>
    <w:p w:rsidR="00E323E9" w:rsidRPr="00203C45" w:rsidRDefault="00E323E9" w:rsidP="00FC2D86">
      <w:pPr>
        <w:pStyle w:val="ListParagraph"/>
        <w:spacing w:line="360" w:lineRule="auto"/>
        <w:ind w:left="1440"/>
        <w:jc w:val="both"/>
      </w:pPr>
    </w:p>
    <w:p w:rsidR="00E323E9" w:rsidRPr="00203C45" w:rsidRDefault="00E323E9" w:rsidP="00FC2D86">
      <w:pPr>
        <w:pStyle w:val="ListParagraph"/>
        <w:numPr>
          <w:ilvl w:val="0"/>
          <w:numId w:val="1"/>
        </w:numPr>
        <w:tabs>
          <w:tab w:val="left" w:pos="720"/>
          <w:tab w:val="left" w:pos="1440"/>
        </w:tabs>
        <w:suppressAutoHyphens/>
        <w:spacing w:line="360" w:lineRule="auto"/>
        <w:contextualSpacing w:val="0"/>
        <w:jc w:val="both"/>
      </w:pPr>
      <w:r w:rsidRPr="00203C45">
        <w:rPr>
          <w:rFonts w:cs="Times New Roman"/>
        </w:rPr>
        <w:t>Experimental Procedure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07"/>
      </w:tblGrid>
      <w:tr w:rsidR="00AD2F85" w:rsidRPr="0012371C" w:rsidTr="004D065B">
        <w:tc>
          <w:tcPr>
            <w:tcW w:w="3707" w:type="dxa"/>
            <w:shd w:val="clear" w:color="auto" w:fill="auto"/>
          </w:tcPr>
          <w:p w:rsidR="00AD2F85" w:rsidRPr="0012371C" w:rsidRDefault="00AD2F85" w:rsidP="004D065B">
            <w:pPr>
              <w:rPr>
                <w:rFonts w:ascii="Calibri" w:hAnsi="Calibri"/>
              </w:rPr>
            </w:pPr>
            <w:r w:rsidRPr="0012371C">
              <w:rPr>
                <w:rFonts w:ascii="Calibri" w:hAnsi="Calibri"/>
              </w:rPr>
              <w:t>Aim and objective</w:t>
            </w:r>
          </w:p>
        </w:tc>
      </w:tr>
      <w:tr w:rsidR="00AD2F85" w:rsidRPr="0012371C" w:rsidTr="004D065B">
        <w:tc>
          <w:tcPr>
            <w:tcW w:w="3707" w:type="dxa"/>
            <w:shd w:val="clear" w:color="auto" w:fill="auto"/>
          </w:tcPr>
          <w:p w:rsidR="00AD2F85" w:rsidRPr="0012371C" w:rsidRDefault="00AD2F85" w:rsidP="004D065B">
            <w:pPr>
              <w:rPr>
                <w:rFonts w:ascii="Calibri" w:hAnsi="Calibri"/>
              </w:rPr>
            </w:pPr>
            <w:proofErr w:type="gramStart"/>
            <w:r w:rsidRPr="0012371C">
              <w:rPr>
                <w:rFonts w:ascii="Calibri" w:hAnsi="Calibri"/>
              </w:rPr>
              <w:t>Requirement  and</w:t>
            </w:r>
            <w:proofErr w:type="gramEnd"/>
            <w:r w:rsidRPr="0012371C">
              <w:rPr>
                <w:rFonts w:ascii="Calibri" w:hAnsi="Calibri"/>
              </w:rPr>
              <w:t xml:space="preserve"> equipment used</w:t>
            </w:r>
          </w:p>
        </w:tc>
      </w:tr>
      <w:tr w:rsidR="00AD2F85" w:rsidRPr="0012371C" w:rsidTr="004D065B">
        <w:tc>
          <w:tcPr>
            <w:tcW w:w="3707" w:type="dxa"/>
            <w:shd w:val="clear" w:color="auto" w:fill="auto"/>
          </w:tcPr>
          <w:p w:rsidR="00AD2F85" w:rsidRPr="0012371C" w:rsidRDefault="00AD2F85" w:rsidP="004D065B">
            <w:pPr>
              <w:rPr>
                <w:rFonts w:ascii="Calibri" w:hAnsi="Calibri"/>
              </w:rPr>
            </w:pPr>
            <w:r w:rsidRPr="0012371C">
              <w:rPr>
                <w:rFonts w:ascii="Calibri" w:hAnsi="Calibri"/>
              </w:rPr>
              <w:t>Simulation and realization</w:t>
            </w:r>
          </w:p>
        </w:tc>
      </w:tr>
      <w:tr w:rsidR="00AD2F85" w:rsidRPr="0012371C" w:rsidTr="004D065B">
        <w:tc>
          <w:tcPr>
            <w:tcW w:w="3707" w:type="dxa"/>
            <w:shd w:val="clear" w:color="auto" w:fill="auto"/>
          </w:tcPr>
          <w:p w:rsidR="00AD2F85" w:rsidRPr="0012371C" w:rsidRDefault="00AD2F85" w:rsidP="004D065B">
            <w:pPr>
              <w:rPr>
                <w:rFonts w:ascii="Calibri" w:hAnsi="Calibri"/>
              </w:rPr>
            </w:pPr>
            <w:r w:rsidRPr="0012371C">
              <w:rPr>
                <w:rFonts w:ascii="Calibri" w:hAnsi="Calibri"/>
              </w:rPr>
              <w:t>Verification results and Analysis</w:t>
            </w:r>
          </w:p>
        </w:tc>
      </w:tr>
      <w:tr w:rsidR="00AD2F85" w:rsidRPr="0012371C" w:rsidTr="004D065B">
        <w:tc>
          <w:tcPr>
            <w:tcW w:w="3707" w:type="dxa"/>
            <w:shd w:val="clear" w:color="auto" w:fill="auto"/>
          </w:tcPr>
          <w:p w:rsidR="00AD2F85" w:rsidRPr="0012371C" w:rsidRDefault="00AD2F85" w:rsidP="004D065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</w:t>
            </w:r>
            <w:r w:rsidRPr="0012371C">
              <w:rPr>
                <w:rFonts w:ascii="Calibri" w:hAnsi="Calibri"/>
              </w:rPr>
              <w:t>onclusion</w:t>
            </w:r>
          </w:p>
        </w:tc>
      </w:tr>
      <w:tr w:rsidR="00AD2F85" w:rsidRPr="0012371C" w:rsidTr="004D065B">
        <w:tc>
          <w:tcPr>
            <w:tcW w:w="3707" w:type="dxa"/>
            <w:shd w:val="clear" w:color="auto" w:fill="auto"/>
          </w:tcPr>
          <w:p w:rsidR="00AD2F85" w:rsidRPr="0012371C" w:rsidRDefault="00AD2F85" w:rsidP="004D065B">
            <w:pPr>
              <w:rPr>
                <w:rFonts w:ascii="Calibri" w:hAnsi="Calibri"/>
              </w:rPr>
            </w:pPr>
            <w:r w:rsidRPr="0012371C">
              <w:rPr>
                <w:rFonts w:ascii="Calibri" w:hAnsi="Calibri"/>
              </w:rPr>
              <w:t xml:space="preserve">Limitations and Recommendations </w:t>
            </w:r>
          </w:p>
        </w:tc>
      </w:tr>
      <w:tr w:rsidR="00AD2F85" w:rsidRPr="0012371C" w:rsidTr="004D065B">
        <w:tc>
          <w:tcPr>
            <w:tcW w:w="3707" w:type="dxa"/>
            <w:shd w:val="clear" w:color="auto" w:fill="auto"/>
          </w:tcPr>
          <w:p w:rsidR="00AD2F85" w:rsidRPr="0012371C" w:rsidRDefault="00AD2F85" w:rsidP="004D065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Viv</w:t>
            </w:r>
            <w:r w:rsidRPr="0012371C">
              <w:rPr>
                <w:rFonts w:ascii="Calibri" w:hAnsi="Calibri"/>
              </w:rPr>
              <w:t>a</w:t>
            </w:r>
          </w:p>
        </w:tc>
      </w:tr>
    </w:tbl>
    <w:p w:rsidR="00E323E9" w:rsidRPr="00203C45" w:rsidRDefault="00E323E9" w:rsidP="00FC2D86">
      <w:pPr>
        <w:pStyle w:val="ListParagraph"/>
        <w:spacing w:line="360" w:lineRule="auto"/>
        <w:jc w:val="both"/>
      </w:pPr>
    </w:p>
    <w:p w:rsidR="00E323E9" w:rsidRPr="00203C45" w:rsidRDefault="00E323E9" w:rsidP="00FC2D86">
      <w:pPr>
        <w:pStyle w:val="ListParagraph"/>
        <w:spacing w:line="360" w:lineRule="auto"/>
        <w:jc w:val="both"/>
      </w:pPr>
      <w:r w:rsidRPr="00203C45">
        <w:rPr>
          <w:rFonts w:cs="Times New Roman"/>
        </w:rPr>
        <w:t xml:space="preserve">Students are given a set of </w:t>
      </w:r>
      <w:r w:rsidR="002E1519" w:rsidRPr="00203C45">
        <w:rPr>
          <w:rFonts w:cs="Times New Roman"/>
        </w:rPr>
        <w:t xml:space="preserve">logical expression. Using </w:t>
      </w:r>
      <w:proofErr w:type="spellStart"/>
      <w:r w:rsidR="002E1519" w:rsidRPr="00203C45">
        <w:rPr>
          <w:rFonts w:cs="Times New Roman"/>
        </w:rPr>
        <w:t>Logisim</w:t>
      </w:r>
      <w:proofErr w:type="spellEnd"/>
      <w:r w:rsidR="002E1519" w:rsidRPr="00203C45">
        <w:rPr>
          <w:rFonts w:cs="Times New Roman"/>
        </w:rPr>
        <w:t xml:space="preserve"> students are expected to build circuit. And test. </w:t>
      </w:r>
    </w:p>
    <w:p w:rsidR="00E323E9" w:rsidRPr="00203C45" w:rsidRDefault="00381F9B" w:rsidP="00381F9B">
      <w:pPr>
        <w:pStyle w:val="ListParagraph"/>
        <w:numPr>
          <w:ilvl w:val="0"/>
          <w:numId w:val="1"/>
        </w:numPr>
        <w:spacing w:line="360" w:lineRule="auto"/>
        <w:jc w:val="both"/>
      </w:pPr>
      <w:r w:rsidRPr="00203C45">
        <w:t xml:space="preserve">Questions </w:t>
      </w:r>
    </w:p>
    <w:p w:rsidR="00381F9B" w:rsidRPr="00203C45" w:rsidRDefault="00381F9B" w:rsidP="00381F9B">
      <w:pPr>
        <w:pStyle w:val="ListParagraph"/>
        <w:numPr>
          <w:ilvl w:val="1"/>
          <w:numId w:val="1"/>
        </w:numPr>
        <w:rPr>
          <w:b/>
        </w:rPr>
      </w:pPr>
      <w:r w:rsidRPr="00203C45">
        <w:rPr>
          <w:b/>
        </w:rPr>
        <w:t>W=BC+~BC</w:t>
      </w:r>
    </w:p>
    <w:p w:rsidR="00381F9B" w:rsidRPr="00203C45" w:rsidRDefault="00381F9B" w:rsidP="00381F9B">
      <w:pPr>
        <w:pStyle w:val="ListParagraph"/>
        <w:numPr>
          <w:ilvl w:val="1"/>
          <w:numId w:val="1"/>
        </w:numPr>
        <w:rPr>
          <w:b/>
        </w:rPr>
      </w:pPr>
      <w:r w:rsidRPr="00203C45">
        <w:rPr>
          <w:b/>
        </w:rPr>
        <w:t>X=~AB+~AB~C+~ABCD+~AB~C~DE</w:t>
      </w:r>
    </w:p>
    <w:p w:rsidR="00381F9B" w:rsidRPr="00203C45" w:rsidRDefault="00381F9B" w:rsidP="00381F9B">
      <w:pPr>
        <w:pStyle w:val="ListParagraph"/>
        <w:numPr>
          <w:ilvl w:val="1"/>
          <w:numId w:val="1"/>
        </w:numPr>
        <w:rPr>
          <w:b/>
        </w:rPr>
      </w:pPr>
      <w:r w:rsidRPr="00203C45">
        <w:rPr>
          <w:b/>
        </w:rPr>
        <w:t>Y=BD+B(D+~</w:t>
      </w:r>
      <w:proofErr w:type="gramStart"/>
      <w:r w:rsidRPr="00203C45">
        <w:rPr>
          <w:b/>
        </w:rPr>
        <w:t>E)+</w:t>
      </w:r>
      <w:proofErr w:type="gramEnd"/>
      <w:r w:rsidRPr="00203C45">
        <w:rPr>
          <w:b/>
        </w:rPr>
        <w:t>~D(D+F)</w:t>
      </w:r>
    </w:p>
    <w:p w:rsidR="00381F9B" w:rsidRPr="00203C45" w:rsidRDefault="00381F9B" w:rsidP="00381F9B">
      <w:pPr>
        <w:pStyle w:val="ListParagraph"/>
        <w:numPr>
          <w:ilvl w:val="1"/>
          <w:numId w:val="1"/>
        </w:numPr>
        <w:rPr>
          <w:b/>
        </w:rPr>
      </w:pPr>
      <w:r w:rsidRPr="00203C45">
        <w:rPr>
          <w:b/>
        </w:rPr>
        <w:t>Z=A~BC+~ABC+~A~BC</w:t>
      </w:r>
    </w:p>
    <w:p w:rsidR="00381F9B" w:rsidRPr="00203C45" w:rsidRDefault="00381F9B" w:rsidP="00381F9B">
      <w:pPr>
        <w:pStyle w:val="ListParagraph"/>
        <w:numPr>
          <w:ilvl w:val="1"/>
          <w:numId w:val="1"/>
        </w:numPr>
        <w:rPr>
          <w:b/>
        </w:rPr>
      </w:pPr>
      <w:r w:rsidRPr="00203C45">
        <w:rPr>
          <w:b/>
        </w:rPr>
        <w:lastRenderedPageBreak/>
        <w:t>AB+A(B+</w:t>
      </w:r>
      <w:proofErr w:type="gramStart"/>
      <w:r w:rsidRPr="00203C45">
        <w:rPr>
          <w:b/>
        </w:rPr>
        <w:t>C)+</w:t>
      </w:r>
      <w:proofErr w:type="gramEnd"/>
      <w:r w:rsidRPr="00203C45">
        <w:rPr>
          <w:b/>
        </w:rPr>
        <w:t>B(B+C)</w:t>
      </w:r>
    </w:p>
    <w:p w:rsidR="00381F9B" w:rsidRPr="00203C45" w:rsidRDefault="00381F9B" w:rsidP="00381F9B">
      <w:pPr>
        <w:pStyle w:val="ListParagraph"/>
        <w:numPr>
          <w:ilvl w:val="1"/>
          <w:numId w:val="1"/>
        </w:numPr>
        <w:rPr>
          <w:b/>
        </w:rPr>
      </w:pPr>
      <w:r w:rsidRPr="00203C45">
        <w:rPr>
          <w:b/>
        </w:rPr>
        <w:t>(A~B(C+</w:t>
      </w:r>
      <w:proofErr w:type="gramStart"/>
      <w:r w:rsidRPr="00203C45">
        <w:rPr>
          <w:b/>
        </w:rPr>
        <w:t>BD)+</w:t>
      </w:r>
      <w:proofErr w:type="gramEnd"/>
      <w:r w:rsidRPr="00203C45">
        <w:rPr>
          <w:b/>
        </w:rPr>
        <w:t>~A~B)C</w:t>
      </w:r>
    </w:p>
    <w:p w:rsidR="00381F9B" w:rsidRPr="00203C45" w:rsidRDefault="00381F9B" w:rsidP="00381F9B">
      <w:pPr>
        <w:pStyle w:val="ListParagraph"/>
        <w:numPr>
          <w:ilvl w:val="1"/>
          <w:numId w:val="1"/>
        </w:numPr>
        <w:rPr>
          <w:b/>
        </w:rPr>
      </w:pPr>
      <w:r w:rsidRPr="00203C45">
        <w:rPr>
          <w:b/>
        </w:rPr>
        <w:t>~A~B~C+~ABC+A~B~C+A~BC+ABC</w:t>
      </w:r>
    </w:p>
    <w:p w:rsidR="00381F9B" w:rsidRPr="00203C45" w:rsidRDefault="00381F9B" w:rsidP="00381F9B">
      <w:pPr>
        <w:pStyle w:val="ListParagraph"/>
        <w:numPr>
          <w:ilvl w:val="1"/>
          <w:numId w:val="1"/>
        </w:numPr>
        <w:rPr>
          <w:b/>
        </w:rPr>
      </w:pPr>
      <w:r w:rsidRPr="00203C45">
        <w:rPr>
          <w:b/>
        </w:rPr>
        <w:t>(A+~</w:t>
      </w:r>
      <w:proofErr w:type="gramStart"/>
      <w:r w:rsidRPr="00203C45">
        <w:rPr>
          <w:b/>
        </w:rPr>
        <w:t>A)(</w:t>
      </w:r>
      <w:proofErr w:type="gramEnd"/>
      <w:r w:rsidRPr="00203C45">
        <w:rPr>
          <w:b/>
        </w:rPr>
        <w:t>AB+ AB~C)</w:t>
      </w:r>
    </w:p>
    <w:p w:rsidR="00DE752A" w:rsidRPr="00DE752A" w:rsidRDefault="00381F9B" w:rsidP="00DE752A">
      <w:pPr>
        <w:pStyle w:val="ListParagraph"/>
        <w:numPr>
          <w:ilvl w:val="1"/>
          <w:numId w:val="1"/>
        </w:numPr>
        <w:rPr>
          <w:b/>
        </w:rPr>
      </w:pPr>
      <w:r w:rsidRPr="00203C45">
        <w:rPr>
          <w:b/>
        </w:rPr>
        <w:t>X~Y~Z+~XYZ</w:t>
      </w:r>
    </w:p>
    <w:p w:rsidR="00F64D6C" w:rsidRPr="00DE752A" w:rsidRDefault="00F64D6C" w:rsidP="00F64D6C">
      <w:pPr>
        <w:pStyle w:val="Heading2"/>
        <w:rPr>
          <w:b/>
        </w:rPr>
      </w:pPr>
      <w:r w:rsidRPr="00DE752A">
        <w:rPr>
          <w:rFonts w:eastAsiaTheme="minorHAnsi"/>
          <w:b/>
        </w:rPr>
        <w:t xml:space="preserve">Solutions: </w:t>
      </w:r>
    </w:p>
    <w:p w:rsidR="00F64D6C" w:rsidRDefault="00F64D6C" w:rsidP="00F64D6C">
      <w:pPr>
        <w:pStyle w:val="ListParagraph"/>
        <w:numPr>
          <w:ilvl w:val="1"/>
          <w:numId w:val="26"/>
        </w:numPr>
        <w:rPr>
          <w:b/>
        </w:rPr>
      </w:pPr>
      <w:r w:rsidRPr="00203C45">
        <w:rPr>
          <w:b/>
        </w:rPr>
        <w:t>W=BC+~BC</w:t>
      </w:r>
    </w:p>
    <w:p w:rsidR="00F76738" w:rsidRPr="00490B02" w:rsidRDefault="004652F7" w:rsidP="00490B02">
      <w:pPr>
        <w:pStyle w:val="ListParagraph"/>
        <w:ind w:left="1440"/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92032" behindDoc="1" locked="0" layoutInCell="1" allowOverlap="1" wp14:anchorId="591389D0" wp14:editId="5D9AE8D2">
            <wp:simplePos x="0" y="0"/>
            <wp:positionH relativeFrom="column">
              <wp:posOffset>2042160</wp:posOffset>
            </wp:positionH>
            <wp:positionV relativeFrom="paragraph">
              <wp:posOffset>759460</wp:posOffset>
            </wp:positionV>
            <wp:extent cx="1167765" cy="3609975"/>
            <wp:effectExtent l="131445" t="135255" r="125730" b="163830"/>
            <wp:wrapTight wrapText="bothSides">
              <wp:wrapPolygon edited="0">
                <wp:start x="-2502" y="10988"/>
                <wp:lineTo x="-1797" y="11102"/>
                <wp:lineTo x="3841" y="22386"/>
                <wp:lineTo x="23573" y="22386"/>
                <wp:lineTo x="24278" y="22045"/>
                <wp:lineTo x="24278" y="-296"/>
                <wp:lineTo x="21107" y="-638"/>
                <wp:lineTo x="3841" y="-638"/>
                <wp:lineTo x="-1797" y="10418"/>
                <wp:lineTo x="-2502" y="10532"/>
                <wp:lineTo x="-2502" y="10988"/>
              </wp:wrapPolygon>
            </wp:wrapTight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167765" cy="36099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5D7338CD" wp14:editId="2856E9B7">
            <wp:simplePos x="0" y="0"/>
            <wp:positionH relativeFrom="margin">
              <wp:posOffset>4523740</wp:posOffset>
            </wp:positionH>
            <wp:positionV relativeFrom="paragraph">
              <wp:posOffset>260985</wp:posOffset>
            </wp:positionV>
            <wp:extent cx="1648460" cy="1661795"/>
            <wp:effectExtent l="0" t="0" r="8890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8460" cy="166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B02" w:rsidRPr="00490B02">
        <w:rPr>
          <w:b/>
          <w:noProof/>
          <w:lang w:val="en-US"/>
        </w:rPr>
        <w:drawing>
          <wp:inline distT="0" distB="0" distL="0" distR="0" wp14:anchorId="67308588" wp14:editId="4B7FA199">
            <wp:extent cx="2762250" cy="981075"/>
            <wp:effectExtent l="0" t="0" r="0" b="9525"/>
            <wp:docPr id="17" name="Picture 17" descr="C:\Users\Administrator\Desktop\sem 3\LD lab\1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em 3\LD lab\1_a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98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76738" w:rsidRDefault="00F76738" w:rsidP="00F64D6C">
      <w:pPr>
        <w:pStyle w:val="ListParagraph"/>
        <w:ind w:left="1440"/>
        <w:rPr>
          <w:b/>
        </w:rPr>
      </w:pPr>
    </w:p>
    <w:p w:rsidR="00FB0964" w:rsidRDefault="00FB0964" w:rsidP="00F64D6C">
      <w:pPr>
        <w:pStyle w:val="ListParagraph"/>
        <w:ind w:left="1440"/>
        <w:rPr>
          <w:b/>
        </w:rPr>
      </w:pPr>
    </w:p>
    <w:p w:rsidR="00F64D6C" w:rsidRDefault="00490B02" w:rsidP="00F64D6C">
      <w:pPr>
        <w:pStyle w:val="ListParagraph"/>
        <w:numPr>
          <w:ilvl w:val="1"/>
          <w:numId w:val="26"/>
        </w:numPr>
        <w:rPr>
          <w:b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8480" behindDoc="1" locked="0" layoutInCell="1" allowOverlap="1" wp14:anchorId="7B38DD40" wp14:editId="4F8CD7D6">
            <wp:simplePos x="0" y="0"/>
            <wp:positionH relativeFrom="column">
              <wp:posOffset>4581525</wp:posOffset>
            </wp:positionH>
            <wp:positionV relativeFrom="paragraph">
              <wp:posOffset>137160</wp:posOffset>
            </wp:positionV>
            <wp:extent cx="1981200" cy="6096000"/>
            <wp:effectExtent l="0" t="0" r="0" b="0"/>
            <wp:wrapTight wrapText="bothSides">
              <wp:wrapPolygon edited="0">
                <wp:start x="0" y="0"/>
                <wp:lineTo x="0" y="21533"/>
                <wp:lineTo x="21392" y="21533"/>
                <wp:lineTo x="21392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2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4D6C" w:rsidRPr="00F64D6C">
        <w:rPr>
          <w:b/>
        </w:rPr>
        <w:t>X=~AB+~AB~C+~ABCD+~AB~C~DE</w:t>
      </w:r>
    </w:p>
    <w:p w:rsidR="00F64D6C" w:rsidRDefault="007710CF" w:rsidP="00F64D6C">
      <w:pPr>
        <w:pStyle w:val="ListParagraph"/>
        <w:ind w:left="1440"/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93056" behindDoc="1" locked="0" layoutInCell="1" allowOverlap="1" wp14:anchorId="6C5E5B8A" wp14:editId="7AEAADAC">
            <wp:simplePos x="0" y="0"/>
            <wp:positionH relativeFrom="column">
              <wp:posOffset>770890</wp:posOffset>
            </wp:positionH>
            <wp:positionV relativeFrom="paragraph">
              <wp:posOffset>2547620</wp:posOffset>
            </wp:positionV>
            <wp:extent cx="2480945" cy="4357370"/>
            <wp:effectExtent l="128588" t="138112" r="124142" b="162243"/>
            <wp:wrapTight wrapText="bothSides">
              <wp:wrapPolygon edited="0">
                <wp:start x="-1202" y="11000"/>
                <wp:lineTo x="-871" y="11094"/>
                <wp:lineTo x="1783" y="22237"/>
                <wp:lineTo x="22515" y="22237"/>
                <wp:lineTo x="22847" y="21954"/>
                <wp:lineTo x="22847" y="-238"/>
                <wp:lineTo x="20525" y="-521"/>
                <wp:lineTo x="1783" y="-521"/>
                <wp:lineTo x="-871" y="10528"/>
                <wp:lineTo x="-1202" y="10622"/>
                <wp:lineTo x="-1202" y="11000"/>
              </wp:wrapPolygon>
            </wp:wrapTight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80945" cy="435737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B02" w:rsidRPr="00490B02">
        <w:rPr>
          <w:b/>
          <w:noProof/>
          <w:lang w:val="en-US"/>
        </w:rPr>
        <w:drawing>
          <wp:anchor distT="0" distB="0" distL="114300" distR="114300" simplePos="0" relativeHeight="251669504" behindDoc="1" locked="0" layoutInCell="1" allowOverlap="1" wp14:anchorId="04061F0D" wp14:editId="79E1ED04">
            <wp:simplePos x="0" y="0"/>
            <wp:positionH relativeFrom="margin">
              <wp:posOffset>76200</wp:posOffset>
            </wp:positionH>
            <wp:positionV relativeFrom="paragraph">
              <wp:posOffset>262255</wp:posOffset>
            </wp:positionV>
            <wp:extent cx="4378325" cy="2838450"/>
            <wp:effectExtent l="0" t="0" r="3175" b="0"/>
            <wp:wrapTight wrapText="bothSides">
              <wp:wrapPolygon edited="0">
                <wp:start x="0" y="0"/>
                <wp:lineTo x="0" y="21455"/>
                <wp:lineTo x="21522" y="21455"/>
                <wp:lineTo x="21522" y="0"/>
                <wp:lineTo x="0" y="0"/>
              </wp:wrapPolygon>
            </wp:wrapTight>
            <wp:docPr id="18" name="Picture 18" descr="C:\Users\Administrator\Desktop\sem 3\LD lab\1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sem 3\LD lab\1_b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832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76738" w:rsidRDefault="00F76738" w:rsidP="00F64D6C">
      <w:pPr>
        <w:pStyle w:val="ListParagraph"/>
        <w:ind w:left="1440"/>
        <w:rPr>
          <w:b/>
        </w:rPr>
      </w:pPr>
    </w:p>
    <w:p w:rsidR="00F76738" w:rsidRDefault="00F76738" w:rsidP="00F64D6C">
      <w:pPr>
        <w:pStyle w:val="ListParagraph"/>
        <w:ind w:left="1440"/>
        <w:rPr>
          <w:b/>
        </w:rPr>
      </w:pPr>
    </w:p>
    <w:p w:rsidR="00F76738" w:rsidRDefault="00F76738" w:rsidP="00F64D6C">
      <w:pPr>
        <w:pStyle w:val="ListParagraph"/>
        <w:ind w:left="1440"/>
        <w:rPr>
          <w:b/>
        </w:rPr>
      </w:pPr>
    </w:p>
    <w:p w:rsidR="00F76738" w:rsidRDefault="00F76738" w:rsidP="00F64D6C">
      <w:pPr>
        <w:pStyle w:val="ListParagraph"/>
        <w:ind w:left="1440"/>
        <w:rPr>
          <w:b/>
        </w:rPr>
      </w:pPr>
    </w:p>
    <w:p w:rsidR="00F76738" w:rsidRDefault="00F76738" w:rsidP="00F64D6C">
      <w:pPr>
        <w:pStyle w:val="ListParagraph"/>
        <w:ind w:left="1440"/>
        <w:rPr>
          <w:b/>
        </w:rPr>
      </w:pPr>
    </w:p>
    <w:p w:rsidR="00490B02" w:rsidRDefault="00490B02">
      <w:pPr>
        <w:rPr>
          <w:b/>
        </w:rPr>
      </w:pPr>
      <w:r>
        <w:rPr>
          <w:b/>
        </w:rPr>
        <w:br w:type="page"/>
      </w:r>
    </w:p>
    <w:p w:rsidR="00F76738" w:rsidRPr="00F64D6C" w:rsidRDefault="00F76738" w:rsidP="00F64D6C">
      <w:pPr>
        <w:pStyle w:val="ListParagraph"/>
        <w:ind w:left="1440"/>
        <w:rPr>
          <w:b/>
        </w:rPr>
      </w:pPr>
    </w:p>
    <w:p w:rsidR="00F64D6C" w:rsidRDefault="007710CF" w:rsidP="00F64D6C">
      <w:pPr>
        <w:pStyle w:val="ListParagraph"/>
        <w:numPr>
          <w:ilvl w:val="1"/>
          <w:numId w:val="26"/>
        </w:numPr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94080" behindDoc="1" locked="0" layoutInCell="1" allowOverlap="1" wp14:anchorId="4C43E252" wp14:editId="634E500F">
            <wp:simplePos x="0" y="0"/>
            <wp:positionH relativeFrom="margin">
              <wp:posOffset>1295400</wp:posOffset>
            </wp:positionH>
            <wp:positionV relativeFrom="paragraph">
              <wp:posOffset>1269365</wp:posOffset>
            </wp:positionV>
            <wp:extent cx="1771650" cy="4616450"/>
            <wp:effectExtent l="120650" t="107950" r="120650" b="158750"/>
            <wp:wrapTight wrapText="bothSides">
              <wp:wrapPolygon edited="0">
                <wp:start x="22916" y="-475"/>
                <wp:lineTo x="-1239" y="-565"/>
                <wp:lineTo x="-1703" y="-208"/>
                <wp:lineTo x="-1703" y="21719"/>
                <wp:lineTo x="-1239" y="21808"/>
                <wp:lineTo x="-77" y="22075"/>
                <wp:lineTo x="22916" y="21986"/>
                <wp:lineTo x="22916" y="-475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771650" cy="46164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B02">
        <w:rPr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2DC56CBA" wp14:editId="09E8DEEF">
            <wp:simplePos x="0" y="0"/>
            <wp:positionH relativeFrom="column">
              <wp:posOffset>4743450</wp:posOffset>
            </wp:positionH>
            <wp:positionV relativeFrom="paragraph">
              <wp:posOffset>215900</wp:posOffset>
            </wp:positionV>
            <wp:extent cx="1571625" cy="3267075"/>
            <wp:effectExtent l="0" t="0" r="9525" b="9525"/>
            <wp:wrapTight wrapText="bothSides">
              <wp:wrapPolygon edited="0">
                <wp:start x="0" y="0"/>
                <wp:lineTo x="0" y="21537"/>
                <wp:lineTo x="21469" y="21537"/>
                <wp:lineTo x="21469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64D6C" w:rsidRPr="00203C45">
        <w:rPr>
          <w:b/>
        </w:rPr>
        <w:t>Y=BD+B(D+~</w:t>
      </w:r>
      <w:proofErr w:type="gramStart"/>
      <w:r w:rsidR="00F64D6C" w:rsidRPr="00203C45">
        <w:rPr>
          <w:b/>
        </w:rPr>
        <w:t>E)+</w:t>
      </w:r>
      <w:proofErr w:type="gramEnd"/>
      <w:r w:rsidR="00F64D6C" w:rsidRPr="00203C45">
        <w:rPr>
          <w:b/>
        </w:rPr>
        <w:t>~D(D+F)</w:t>
      </w:r>
    </w:p>
    <w:p w:rsidR="00490B02" w:rsidRDefault="00490B02" w:rsidP="00490B02">
      <w:pPr>
        <w:pStyle w:val="ListParagraph"/>
        <w:ind w:left="1440"/>
        <w:rPr>
          <w:b/>
        </w:rPr>
      </w:pPr>
      <w:r w:rsidRPr="00490B02">
        <w:rPr>
          <w:b/>
          <w:noProof/>
          <w:lang w:val="en-US"/>
        </w:rPr>
        <w:drawing>
          <wp:anchor distT="0" distB="0" distL="114300" distR="114300" simplePos="0" relativeHeight="251671552" behindDoc="1" locked="0" layoutInCell="1" allowOverlap="1" wp14:anchorId="45BD359D" wp14:editId="06BEAA1F">
            <wp:simplePos x="0" y="0"/>
            <wp:positionH relativeFrom="column">
              <wp:posOffset>85725</wp:posOffset>
            </wp:positionH>
            <wp:positionV relativeFrom="paragraph">
              <wp:posOffset>79375</wp:posOffset>
            </wp:positionV>
            <wp:extent cx="4476750" cy="1933575"/>
            <wp:effectExtent l="0" t="0" r="0" b="9525"/>
            <wp:wrapTight wrapText="bothSides">
              <wp:wrapPolygon edited="0">
                <wp:start x="0" y="0"/>
                <wp:lineTo x="0" y="21494"/>
                <wp:lineTo x="21508" y="21494"/>
                <wp:lineTo x="21508" y="0"/>
                <wp:lineTo x="0" y="0"/>
              </wp:wrapPolygon>
            </wp:wrapTight>
            <wp:docPr id="57" name="Picture 57" descr="C:\Users\Administrator\Desktop\sem 3\LD lab\1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sem 3\LD lab\1_C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193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F64D6C" w:rsidRDefault="00F64D6C" w:rsidP="00F64D6C">
      <w:pPr>
        <w:pStyle w:val="ListParagraph"/>
        <w:ind w:left="1440"/>
        <w:rPr>
          <w:b/>
        </w:rPr>
      </w:pPr>
    </w:p>
    <w:p w:rsidR="00490B02" w:rsidRDefault="00490B02" w:rsidP="00F64D6C">
      <w:pPr>
        <w:pStyle w:val="ListParagraph"/>
        <w:ind w:left="1440"/>
        <w:rPr>
          <w:b/>
        </w:rPr>
      </w:pPr>
    </w:p>
    <w:p w:rsidR="00490B02" w:rsidRDefault="00490B02" w:rsidP="00F64D6C">
      <w:pPr>
        <w:pStyle w:val="ListParagraph"/>
        <w:ind w:left="1440"/>
        <w:rPr>
          <w:b/>
        </w:rPr>
      </w:pPr>
    </w:p>
    <w:p w:rsidR="00490B02" w:rsidRDefault="00490B02" w:rsidP="00F64D6C">
      <w:pPr>
        <w:pStyle w:val="ListParagraph"/>
        <w:ind w:left="1440"/>
        <w:rPr>
          <w:b/>
        </w:rPr>
      </w:pPr>
    </w:p>
    <w:p w:rsidR="00490B02" w:rsidRPr="007710CF" w:rsidRDefault="00490B02" w:rsidP="007710CF">
      <w:pPr>
        <w:rPr>
          <w:b/>
        </w:rPr>
      </w:pPr>
    </w:p>
    <w:p w:rsidR="00490B02" w:rsidRDefault="00490B02" w:rsidP="00F64D6C">
      <w:pPr>
        <w:pStyle w:val="ListParagraph"/>
        <w:ind w:left="1440"/>
        <w:rPr>
          <w:b/>
        </w:rPr>
      </w:pPr>
    </w:p>
    <w:p w:rsidR="00490B02" w:rsidRDefault="00490B02" w:rsidP="00F64D6C">
      <w:pPr>
        <w:pStyle w:val="ListParagraph"/>
        <w:ind w:left="1440"/>
        <w:rPr>
          <w:b/>
        </w:rPr>
      </w:pPr>
    </w:p>
    <w:p w:rsidR="007710CF" w:rsidRDefault="007710CF" w:rsidP="00F64D6C">
      <w:pPr>
        <w:pStyle w:val="ListParagraph"/>
        <w:ind w:left="1440"/>
        <w:rPr>
          <w:b/>
        </w:rPr>
      </w:pPr>
    </w:p>
    <w:p w:rsidR="007710CF" w:rsidRDefault="007710CF" w:rsidP="00F64D6C">
      <w:pPr>
        <w:pStyle w:val="ListParagraph"/>
        <w:ind w:left="1440"/>
        <w:rPr>
          <w:b/>
        </w:rPr>
      </w:pPr>
    </w:p>
    <w:p w:rsidR="007710CF" w:rsidRPr="00203C45" w:rsidRDefault="007710CF" w:rsidP="00F64D6C">
      <w:pPr>
        <w:pStyle w:val="ListParagraph"/>
        <w:ind w:left="1440"/>
        <w:rPr>
          <w:b/>
        </w:rPr>
      </w:pPr>
    </w:p>
    <w:p w:rsidR="00F64D6C" w:rsidRDefault="00F64D6C" w:rsidP="00F64D6C">
      <w:pPr>
        <w:pStyle w:val="ListParagraph"/>
        <w:numPr>
          <w:ilvl w:val="1"/>
          <w:numId w:val="26"/>
        </w:numPr>
        <w:rPr>
          <w:b/>
        </w:rPr>
      </w:pPr>
      <w:r w:rsidRPr="00203C45">
        <w:rPr>
          <w:b/>
        </w:rPr>
        <w:t>Z=A~BC+~ABC+~A~BC</w:t>
      </w:r>
    </w:p>
    <w:p w:rsidR="008C7B4A" w:rsidRDefault="007710CF" w:rsidP="008C7B4A">
      <w:pPr>
        <w:pStyle w:val="ListParagraph"/>
        <w:ind w:left="1440"/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1" locked="0" layoutInCell="1" allowOverlap="1" wp14:anchorId="69FF219C" wp14:editId="7BB94AD7">
            <wp:simplePos x="0" y="0"/>
            <wp:positionH relativeFrom="column">
              <wp:posOffset>4905375</wp:posOffset>
            </wp:positionH>
            <wp:positionV relativeFrom="paragraph">
              <wp:posOffset>280035</wp:posOffset>
            </wp:positionV>
            <wp:extent cx="1371600" cy="1866900"/>
            <wp:effectExtent l="0" t="0" r="0" b="0"/>
            <wp:wrapTight wrapText="bothSides">
              <wp:wrapPolygon edited="0">
                <wp:start x="0" y="0"/>
                <wp:lineTo x="0" y="21380"/>
                <wp:lineTo x="21300" y="21380"/>
                <wp:lineTo x="21300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B02" w:rsidRPr="00203C45" w:rsidRDefault="007710CF" w:rsidP="008C7B4A">
      <w:pPr>
        <w:pStyle w:val="ListParagraph"/>
        <w:ind w:left="1440"/>
        <w:rPr>
          <w:b/>
        </w:rPr>
      </w:pPr>
      <w:r w:rsidRPr="00490B02">
        <w:rPr>
          <w:b/>
          <w:noProof/>
          <w:lang w:val="en-US"/>
        </w:rPr>
        <w:drawing>
          <wp:anchor distT="0" distB="0" distL="114300" distR="114300" simplePos="0" relativeHeight="251673600" behindDoc="1" locked="0" layoutInCell="1" allowOverlap="1" wp14:anchorId="2C0B7D79" wp14:editId="4FD962D9">
            <wp:simplePos x="0" y="0"/>
            <wp:positionH relativeFrom="column">
              <wp:posOffset>238125</wp:posOffset>
            </wp:positionH>
            <wp:positionV relativeFrom="paragraph">
              <wp:posOffset>324485</wp:posOffset>
            </wp:positionV>
            <wp:extent cx="4286250" cy="1895475"/>
            <wp:effectExtent l="0" t="0" r="0" b="9525"/>
            <wp:wrapTight wrapText="bothSides">
              <wp:wrapPolygon edited="0">
                <wp:start x="0" y="0"/>
                <wp:lineTo x="0" y="21491"/>
                <wp:lineTo x="21504" y="21491"/>
                <wp:lineTo x="21504" y="0"/>
                <wp:lineTo x="0" y="0"/>
              </wp:wrapPolygon>
            </wp:wrapTight>
            <wp:docPr id="58" name="Picture 58" descr="C:\Users\Administrator\Desktop\sem 3\LD lab\1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sem 3\LD lab\1_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2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90B02" w:rsidRDefault="00490B02" w:rsidP="00490B02">
      <w:pPr>
        <w:ind w:left="1080"/>
        <w:rPr>
          <w:b/>
        </w:rPr>
      </w:pPr>
    </w:p>
    <w:p w:rsidR="00490B02" w:rsidRDefault="00490B02" w:rsidP="00490B02">
      <w:pPr>
        <w:ind w:left="1080"/>
        <w:rPr>
          <w:b/>
        </w:rPr>
      </w:pPr>
    </w:p>
    <w:p w:rsidR="00490B02" w:rsidRDefault="00585C51" w:rsidP="00490B02">
      <w:pPr>
        <w:ind w:left="1080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60337CA9" wp14:editId="17A941EC">
            <wp:extent cx="4412712" cy="1676400"/>
            <wp:effectExtent l="133350" t="114300" r="121285" b="15240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413072" cy="167653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490B02" w:rsidRDefault="00490B02" w:rsidP="00490B02">
      <w:pPr>
        <w:ind w:left="1080"/>
        <w:rPr>
          <w:b/>
        </w:rPr>
      </w:pPr>
    </w:p>
    <w:p w:rsidR="00490B02" w:rsidRDefault="00490B02" w:rsidP="00490B02">
      <w:pPr>
        <w:ind w:left="1080"/>
        <w:rPr>
          <w:b/>
        </w:rPr>
      </w:pPr>
    </w:p>
    <w:p w:rsidR="00490B02" w:rsidRPr="00490B02" w:rsidRDefault="00490B02" w:rsidP="00490B02">
      <w:pPr>
        <w:ind w:left="1080"/>
        <w:rPr>
          <w:b/>
        </w:rPr>
      </w:pPr>
    </w:p>
    <w:p w:rsidR="00F64D6C" w:rsidRDefault="00F64D6C" w:rsidP="00490B02">
      <w:pPr>
        <w:pStyle w:val="ListParagraph"/>
        <w:numPr>
          <w:ilvl w:val="1"/>
          <w:numId w:val="26"/>
        </w:numPr>
        <w:rPr>
          <w:b/>
        </w:rPr>
      </w:pPr>
      <w:r w:rsidRPr="00490B02">
        <w:rPr>
          <w:b/>
        </w:rPr>
        <w:t>AB+A(B+</w:t>
      </w:r>
      <w:proofErr w:type="gramStart"/>
      <w:r w:rsidRPr="00490B02">
        <w:rPr>
          <w:b/>
        </w:rPr>
        <w:t>C)+</w:t>
      </w:r>
      <w:proofErr w:type="gramEnd"/>
      <w:r w:rsidRPr="00490B02">
        <w:rPr>
          <w:b/>
        </w:rPr>
        <w:t>B(B+C)</w:t>
      </w:r>
    </w:p>
    <w:p w:rsidR="00490B02" w:rsidRPr="00490B02" w:rsidRDefault="007710CF" w:rsidP="00490B02">
      <w:pPr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95104" behindDoc="1" locked="0" layoutInCell="1" allowOverlap="1" wp14:anchorId="44EAF10C" wp14:editId="042E2E08">
            <wp:simplePos x="0" y="0"/>
            <wp:positionH relativeFrom="margin">
              <wp:posOffset>2125345</wp:posOffset>
            </wp:positionH>
            <wp:positionV relativeFrom="paragraph">
              <wp:posOffset>1264285</wp:posOffset>
            </wp:positionV>
            <wp:extent cx="1399540" cy="3872865"/>
            <wp:effectExtent l="115887" t="112713" r="106998" b="145097"/>
            <wp:wrapTight wrapText="bothSides">
              <wp:wrapPolygon edited="0">
                <wp:start x="23340" y="-646"/>
                <wp:lineTo x="-1945" y="-646"/>
                <wp:lineTo x="-1945" y="22091"/>
                <wp:lineTo x="23340" y="22091"/>
                <wp:lineTo x="23340" y="-646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399540" cy="3872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B02">
        <w:rPr>
          <w:noProof/>
          <w:lang w:val="en-US"/>
        </w:rPr>
        <w:drawing>
          <wp:anchor distT="0" distB="0" distL="114300" distR="114300" simplePos="0" relativeHeight="251674624" behindDoc="1" locked="0" layoutInCell="1" allowOverlap="1" wp14:anchorId="20515166" wp14:editId="6AAC8687">
            <wp:simplePos x="0" y="0"/>
            <wp:positionH relativeFrom="column">
              <wp:posOffset>4400550</wp:posOffset>
            </wp:positionH>
            <wp:positionV relativeFrom="paragraph">
              <wp:posOffset>9525</wp:posOffset>
            </wp:positionV>
            <wp:extent cx="1219200" cy="1752600"/>
            <wp:effectExtent l="0" t="0" r="0" b="0"/>
            <wp:wrapTight wrapText="bothSides">
              <wp:wrapPolygon edited="0">
                <wp:start x="0" y="0"/>
                <wp:lineTo x="0" y="21365"/>
                <wp:lineTo x="21263" y="21365"/>
                <wp:lineTo x="2126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0B02" w:rsidRPr="00490B02">
        <w:rPr>
          <w:b/>
          <w:noProof/>
          <w:lang w:val="en-US"/>
        </w:rPr>
        <w:drawing>
          <wp:inline distT="0" distB="0" distL="0" distR="0" wp14:anchorId="77B1C607" wp14:editId="7A06E457">
            <wp:extent cx="3714750" cy="1838325"/>
            <wp:effectExtent l="0" t="0" r="0" b="9525"/>
            <wp:docPr id="21" name="Picture 21" descr="C:\Users\Administrator\Desktop\sem 3\LD lab\1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sem 3\LD lab\1_E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7B4A" w:rsidRDefault="008C7B4A" w:rsidP="008C7B4A">
      <w:pPr>
        <w:pStyle w:val="ListParagraph"/>
        <w:ind w:left="1440"/>
        <w:rPr>
          <w:b/>
        </w:rPr>
      </w:pPr>
    </w:p>
    <w:p w:rsidR="00490B02" w:rsidRDefault="00490B02" w:rsidP="008C7B4A">
      <w:pPr>
        <w:pStyle w:val="ListParagraph"/>
        <w:ind w:left="1440"/>
        <w:rPr>
          <w:b/>
        </w:rPr>
      </w:pPr>
    </w:p>
    <w:p w:rsidR="007710CF" w:rsidRDefault="007710CF" w:rsidP="008C7B4A">
      <w:pPr>
        <w:pStyle w:val="ListParagraph"/>
        <w:ind w:left="1440"/>
        <w:rPr>
          <w:b/>
        </w:rPr>
      </w:pPr>
    </w:p>
    <w:p w:rsidR="007710CF" w:rsidRDefault="007710CF" w:rsidP="008C7B4A">
      <w:pPr>
        <w:pStyle w:val="ListParagraph"/>
        <w:ind w:left="1440"/>
        <w:rPr>
          <w:b/>
        </w:rPr>
      </w:pPr>
    </w:p>
    <w:p w:rsidR="007710CF" w:rsidRDefault="007710CF" w:rsidP="008C7B4A">
      <w:pPr>
        <w:pStyle w:val="ListParagraph"/>
        <w:ind w:left="1440"/>
        <w:rPr>
          <w:b/>
        </w:rPr>
      </w:pPr>
    </w:p>
    <w:p w:rsidR="007710CF" w:rsidRDefault="007710CF" w:rsidP="008C7B4A">
      <w:pPr>
        <w:pStyle w:val="ListParagraph"/>
        <w:ind w:left="1440"/>
        <w:rPr>
          <w:b/>
        </w:rPr>
      </w:pPr>
    </w:p>
    <w:p w:rsidR="007710CF" w:rsidRDefault="007710CF" w:rsidP="008C7B4A">
      <w:pPr>
        <w:pStyle w:val="ListParagraph"/>
        <w:ind w:left="1440"/>
        <w:rPr>
          <w:b/>
        </w:rPr>
      </w:pPr>
    </w:p>
    <w:p w:rsidR="007710CF" w:rsidRDefault="007710CF" w:rsidP="008C7B4A">
      <w:pPr>
        <w:pStyle w:val="ListParagraph"/>
        <w:ind w:left="1440"/>
        <w:rPr>
          <w:b/>
        </w:rPr>
      </w:pPr>
    </w:p>
    <w:p w:rsidR="007710CF" w:rsidRDefault="007710CF" w:rsidP="008C7B4A">
      <w:pPr>
        <w:pStyle w:val="ListParagraph"/>
        <w:ind w:left="1440"/>
        <w:rPr>
          <w:b/>
        </w:rPr>
      </w:pPr>
    </w:p>
    <w:p w:rsidR="007710CF" w:rsidRDefault="007710CF" w:rsidP="008C7B4A">
      <w:pPr>
        <w:pStyle w:val="ListParagraph"/>
        <w:ind w:left="1440"/>
        <w:rPr>
          <w:b/>
        </w:rPr>
      </w:pPr>
    </w:p>
    <w:p w:rsidR="007710CF" w:rsidRDefault="007710CF" w:rsidP="008C7B4A">
      <w:pPr>
        <w:pStyle w:val="ListParagraph"/>
        <w:ind w:left="1440"/>
        <w:rPr>
          <w:b/>
        </w:rPr>
      </w:pPr>
    </w:p>
    <w:p w:rsidR="007710CF" w:rsidRDefault="007710CF" w:rsidP="008C7B4A">
      <w:pPr>
        <w:pStyle w:val="ListParagraph"/>
        <w:ind w:left="1440"/>
        <w:rPr>
          <w:b/>
        </w:rPr>
      </w:pPr>
    </w:p>
    <w:p w:rsidR="007710CF" w:rsidRDefault="007710CF" w:rsidP="008C7B4A">
      <w:pPr>
        <w:pStyle w:val="ListParagraph"/>
        <w:ind w:left="1440"/>
        <w:rPr>
          <w:b/>
        </w:rPr>
      </w:pPr>
    </w:p>
    <w:p w:rsidR="007710CF" w:rsidRDefault="007710CF" w:rsidP="008C7B4A">
      <w:pPr>
        <w:pStyle w:val="ListParagraph"/>
        <w:ind w:left="1440"/>
        <w:rPr>
          <w:b/>
        </w:rPr>
      </w:pPr>
    </w:p>
    <w:p w:rsidR="007710CF" w:rsidRDefault="007710CF" w:rsidP="008C7B4A">
      <w:pPr>
        <w:pStyle w:val="ListParagraph"/>
        <w:ind w:left="1440"/>
        <w:rPr>
          <w:b/>
        </w:rPr>
      </w:pPr>
    </w:p>
    <w:p w:rsidR="007710CF" w:rsidRDefault="007710CF" w:rsidP="008C7B4A">
      <w:pPr>
        <w:pStyle w:val="ListParagraph"/>
        <w:ind w:left="1440"/>
        <w:rPr>
          <w:b/>
        </w:rPr>
      </w:pPr>
    </w:p>
    <w:p w:rsidR="007710CF" w:rsidRDefault="007710CF" w:rsidP="008C7B4A">
      <w:pPr>
        <w:pStyle w:val="ListParagraph"/>
        <w:ind w:left="1440"/>
        <w:rPr>
          <w:b/>
        </w:rPr>
      </w:pPr>
    </w:p>
    <w:p w:rsidR="007710CF" w:rsidRDefault="007710CF" w:rsidP="008C7B4A">
      <w:pPr>
        <w:pStyle w:val="ListParagraph"/>
        <w:ind w:left="1440"/>
        <w:rPr>
          <w:b/>
        </w:rPr>
      </w:pPr>
    </w:p>
    <w:p w:rsidR="007710CF" w:rsidRDefault="007710CF" w:rsidP="008C7B4A">
      <w:pPr>
        <w:pStyle w:val="ListParagraph"/>
        <w:ind w:left="1440"/>
        <w:rPr>
          <w:b/>
        </w:rPr>
      </w:pPr>
    </w:p>
    <w:p w:rsidR="007710CF" w:rsidRDefault="007710CF" w:rsidP="008C7B4A">
      <w:pPr>
        <w:pStyle w:val="ListParagraph"/>
        <w:ind w:left="1440"/>
        <w:rPr>
          <w:b/>
        </w:rPr>
      </w:pPr>
    </w:p>
    <w:p w:rsidR="007710CF" w:rsidRPr="00203C45" w:rsidRDefault="007710CF" w:rsidP="008C7B4A">
      <w:pPr>
        <w:pStyle w:val="ListParagraph"/>
        <w:ind w:left="1440"/>
        <w:rPr>
          <w:b/>
        </w:rPr>
      </w:pPr>
    </w:p>
    <w:p w:rsidR="00F64D6C" w:rsidRDefault="00F64D6C" w:rsidP="00F64D6C">
      <w:pPr>
        <w:pStyle w:val="ListParagraph"/>
        <w:numPr>
          <w:ilvl w:val="1"/>
          <w:numId w:val="26"/>
        </w:numPr>
        <w:rPr>
          <w:b/>
        </w:rPr>
      </w:pPr>
      <w:r w:rsidRPr="00203C45">
        <w:rPr>
          <w:b/>
        </w:rPr>
        <w:t>(A~B(C+</w:t>
      </w:r>
      <w:proofErr w:type="gramStart"/>
      <w:r w:rsidRPr="00203C45">
        <w:rPr>
          <w:b/>
        </w:rPr>
        <w:t>BD)+</w:t>
      </w:r>
      <w:proofErr w:type="gramEnd"/>
      <w:r w:rsidRPr="00203C45">
        <w:rPr>
          <w:b/>
        </w:rPr>
        <w:t>~A~B)C</w:t>
      </w:r>
      <w:r w:rsidR="00490B02">
        <w:rPr>
          <w:b/>
        </w:rPr>
        <w:t xml:space="preserve"> </w:t>
      </w:r>
    </w:p>
    <w:p w:rsidR="00490B02" w:rsidRDefault="00E0031F" w:rsidP="00490B02">
      <w:pPr>
        <w:pStyle w:val="ListParagraph"/>
        <w:ind w:left="1440"/>
        <w:rPr>
          <w:b/>
        </w:rPr>
      </w:pPr>
      <w:r w:rsidRPr="00490B02">
        <w:rPr>
          <w:b/>
          <w:noProof/>
          <w:lang w:val="en-US"/>
        </w:rPr>
        <w:t xml:space="preserve"> </w:t>
      </w:r>
      <w:r w:rsidR="00490B02" w:rsidRPr="00490B02">
        <w:rPr>
          <w:b/>
          <w:noProof/>
          <w:lang w:val="en-US"/>
        </w:rPr>
        <w:drawing>
          <wp:anchor distT="0" distB="0" distL="114300" distR="114300" simplePos="0" relativeHeight="251676672" behindDoc="1" locked="0" layoutInCell="1" allowOverlap="1" wp14:anchorId="13BCE680" wp14:editId="50E389E6">
            <wp:simplePos x="0" y="0"/>
            <wp:positionH relativeFrom="column">
              <wp:posOffset>221615</wp:posOffset>
            </wp:positionH>
            <wp:positionV relativeFrom="paragraph">
              <wp:posOffset>221615</wp:posOffset>
            </wp:positionV>
            <wp:extent cx="4264025" cy="1847850"/>
            <wp:effectExtent l="0" t="0" r="3175" b="0"/>
            <wp:wrapTight wrapText="bothSides">
              <wp:wrapPolygon edited="0">
                <wp:start x="0" y="0"/>
                <wp:lineTo x="0" y="21377"/>
                <wp:lineTo x="21520" y="21377"/>
                <wp:lineTo x="21520" y="0"/>
                <wp:lineTo x="0" y="0"/>
              </wp:wrapPolygon>
            </wp:wrapTight>
            <wp:docPr id="22" name="Picture 22" descr="C:\Users\Administrator\Desktop\sem 3\LD lab\1_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sem 3\LD lab\1_F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402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0B02" w:rsidRDefault="00490B02" w:rsidP="00490B02">
      <w:pPr>
        <w:pStyle w:val="ListParagraph"/>
        <w:ind w:left="1440"/>
        <w:rPr>
          <w:b/>
        </w:rPr>
      </w:pPr>
    </w:p>
    <w:p w:rsidR="008C7B4A" w:rsidRDefault="007710CF" w:rsidP="008C7B4A">
      <w:pPr>
        <w:pStyle w:val="ListParagraph"/>
        <w:ind w:left="1440"/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82816" behindDoc="1" locked="0" layoutInCell="1" allowOverlap="1" wp14:anchorId="442E2EBF" wp14:editId="3AC42855">
            <wp:simplePos x="0" y="0"/>
            <wp:positionH relativeFrom="column">
              <wp:posOffset>4772025</wp:posOffset>
            </wp:positionH>
            <wp:positionV relativeFrom="paragraph">
              <wp:posOffset>384175</wp:posOffset>
            </wp:positionV>
            <wp:extent cx="1524000" cy="3286125"/>
            <wp:effectExtent l="0" t="0" r="0" b="9525"/>
            <wp:wrapTight wrapText="bothSides">
              <wp:wrapPolygon edited="0">
                <wp:start x="0" y="0"/>
                <wp:lineTo x="0" y="21537"/>
                <wp:lineTo x="21330" y="21537"/>
                <wp:lineTo x="21330" y="0"/>
                <wp:lineTo x="0" y="0"/>
              </wp:wrapPolygon>
            </wp:wrapTight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B02" w:rsidRDefault="007710CF" w:rsidP="008C7B4A">
      <w:pPr>
        <w:pStyle w:val="ListParagraph"/>
        <w:ind w:left="1440"/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96128" behindDoc="1" locked="0" layoutInCell="1" allowOverlap="1" wp14:anchorId="3648A514" wp14:editId="1BF1CD1B">
            <wp:simplePos x="0" y="0"/>
            <wp:positionH relativeFrom="column">
              <wp:posOffset>1425575</wp:posOffset>
            </wp:positionH>
            <wp:positionV relativeFrom="paragraph">
              <wp:posOffset>1153160</wp:posOffset>
            </wp:positionV>
            <wp:extent cx="1625600" cy="4513580"/>
            <wp:effectExtent l="118110" t="110490" r="111760" b="149860"/>
            <wp:wrapTight wrapText="bothSides">
              <wp:wrapPolygon edited="0">
                <wp:start x="23068" y="-565"/>
                <wp:lineTo x="-1738" y="-565"/>
                <wp:lineTo x="-1738" y="22044"/>
                <wp:lineTo x="23068" y="22044"/>
                <wp:lineTo x="23068" y="-565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625600" cy="45135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0B02" w:rsidRDefault="00490B02" w:rsidP="008C7B4A">
      <w:pPr>
        <w:pStyle w:val="ListParagraph"/>
        <w:ind w:left="1440"/>
        <w:rPr>
          <w:b/>
        </w:rPr>
      </w:pPr>
    </w:p>
    <w:p w:rsidR="00490B02" w:rsidRDefault="00490B02" w:rsidP="008C7B4A">
      <w:pPr>
        <w:pStyle w:val="ListParagraph"/>
        <w:ind w:left="1440"/>
        <w:rPr>
          <w:b/>
        </w:rPr>
      </w:pPr>
    </w:p>
    <w:p w:rsidR="00490B02" w:rsidRDefault="00490B02" w:rsidP="008C7B4A">
      <w:pPr>
        <w:pStyle w:val="ListParagraph"/>
        <w:ind w:left="1440"/>
        <w:rPr>
          <w:b/>
        </w:rPr>
      </w:pPr>
    </w:p>
    <w:p w:rsidR="00490B02" w:rsidRDefault="00490B02" w:rsidP="008C7B4A">
      <w:pPr>
        <w:pStyle w:val="ListParagraph"/>
        <w:ind w:left="1440"/>
        <w:rPr>
          <w:b/>
        </w:rPr>
      </w:pPr>
    </w:p>
    <w:p w:rsidR="00490B02" w:rsidRDefault="00490B02" w:rsidP="008C7B4A">
      <w:pPr>
        <w:pStyle w:val="ListParagraph"/>
        <w:ind w:left="1440"/>
        <w:rPr>
          <w:b/>
        </w:rPr>
      </w:pPr>
    </w:p>
    <w:p w:rsidR="00490B02" w:rsidRDefault="00490B02" w:rsidP="008C7B4A">
      <w:pPr>
        <w:pStyle w:val="ListParagraph"/>
        <w:ind w:left="1440"/>
        <w:rPr>
          <w:b/>
        </w:rPr>
      </w:pPr>
    </w:p>
    <w:p w:rsidR="00490B02" w:rsidRDefault="00490B02" w:rsidP="008C7B4A">
      <w:pPr>
        <w:pStyle w:val="ListParagraph"/>
        <w:ind w:left="1440"/>
        <w:rPr>
          <w:b/>
        </w:rPr>
      </w:pPr>
    </w:p>
    <w:p w:rsidR="00490B02" w:rsidRDefault="00490B02" w:rsidP="008C7B4A">
      <w:pPr>
        <w:pStyle w:val="ListParagraph"/>
        <w:ind w:left="1440"/>
        <w:rPr>
          <w:b/>
        </w:rPr>
      </w:pPr>
    </w:p>
    <w:p w:rsidR="00490B02" w:rsidRDefault="00490B02" w:rsidP="008C7B4A">
      <w:pPr>
        <w:pStyle w:val="ListParagraph"/>
        <w:ind w:left="1440"/>
        <w:rPr>
          <w:b/>
        </w:rPr>
      </w:pPr>
    </w:p>
    <w:p w:rsidR="007710CF" w:rsidRDefault="007710CF">
      <w:pPr>
        <w:rPr>
          <w:b/>
        </w:rPr>
      </w:pPr>
    </w:p>
    <w:p w:rsidR="00490B02" w:rsidRPr="00203C45" w:rsidRDefault="00490B02" w:rsidP="008C7B4A">
      <w:pPr>
        <w:pStyle w:val="ListParagraph"/>
        <w:ind w:left="1440"/>
        <w:rPr>
          <w:b/>
        </w:rPr>
      </w:pPr>
    </w:p>
    <w:p w:rsidR="00490B02" w:rsidRPr="00490B02" w:rsidRDefault="00F64D6C" w:rsidP="00490B02">
      <w:pPr>
        <w:pStyle w:val="ListParagraph"/>
        <w:numPr>
          <w:ilvl w:val="1"/>
          <w:numId w:val="26"/>
        </w:numPr>
        <w:rPr>
          <w:b/>
        </w:rPr>
      </w:pPr>
      <w:r w:rsidRPr="00203C45">
        <w:rPr>
          <w:b/>
        </w:rPr>
        <w:t>~A~B~C+~ABC+A~B~C+A~BC+ABC</w:t>
      </w:r>
      <w:r w:rsidR="00490B02">
        <w:rPr>
          <w:b/>
        </w:rPr>
        <w:t xml:space="preserve"> </w:t>
      </w:r>
    </w:p>
    <w:p w:rsidR="00490B02" w:rsidRDefault="00490B02" w:rsidP="00490B02">
      <w:pPr>
        <w:pStyle w:val="ListParagraph"/>
        <w:ind w:left="1440"/>
        <w:rPr>
          <w:b/>
        </w:rPr>
      </w:pPr>
      <w:r w:rsidRPr="00490B02">
        <w:rPr>
          <w:b/>
          <w:noProof/>
          <w:lang w:val="en-US"/>
        </w:rPr>
        <w:drawing>
          <wp:anchor distT="0" distB="0" distL="114300" distR="114300" simplePos="0" relativeHeight="251678720" behindDoc="1" locked="0" layoutInCell="1" allowOverlap="1" wp14:anchorId="371B8CC1" wp14:editId="36F394C4">
            <wp:simplePos x="0" y="0"/>
            <wp:positionH relativeFrom="column">
              <wp:posOffset>314325</wp:posOffset>
            </wp:positionH>
            <wp:positionV relativeFrom="paragraph">
              <wp:posOffset>0</wp:posOffset>
            </wp:positionV>
            <wp:extent cx="4042410" cy="2790825"/>
            <wp:effectExtent l="0" t="0" r="0" b="9525"/>
            <wp:wrapTight wrapText="bothSides">
              <wp:wrapPolygon edited="0">
                <wp:start x="0" y="0"/>
                <wp:lineTo x="0" y="21526"/>
                <wp:lineTo x="21478" y="21526"/>
                <wp:lineTo x="21478" y="0"/>
                <wp:lineTo x="0" y="0"/>
              </wp:wrapPolygon>
            </wp:wrapTight>
            <wp:docPr id="23" name="Picture 23" descr="C:\Users\Administrator\Desktop\sem 3\LD lab\1_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sem 3\LD lab\1_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2410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C7B4A" w:rsidRPr="00203C45" w:rsidRDefault="007710CF" w:rsidP="008C7B4A">
      <w:pPr>
        <w:pStyle w:val="ListParagraph"/>
        <w:ind w:left="1440"/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1" locked="0" layoutInCell="1" allowOverlap="1" wp14:anchorId="6AEA01C4" wp14:editId="2E52BDC1">
            <wp:simplePos x="0" y="0"/>
            <wp:positionH relativeFrom="margin">
              <wp:posOffset>4676775</wp:posOffset>
            </wp:positionH>
            <wp:positionV relativeFrom="paragraph">
              <wp:posOffset>295910</wp:posOffset>
            </wp:positionV>
            <wp:extent cx="1290955" cy="1962150"/>
            <wp:effectExtent l="0" t="0" r="4445" b="0"/>
            <wp:wrapTight wrapText="bothSides">
              <wp:wrapPolygon edited="0">
                <wp:start x="0" y="0"/>
                <wp:lineTo x="0" y="21390"/>
                <wp:lineTo x="21356" y="21390"/>
                <wp:lineTo x="21356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95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90B02" w:rsidRPr="00490B02" w:rsidRDefault="00490B02" w:rsidP="00490B02">
      <w:pPr>
        <w:rPr>
          <w:b/>
        </w:rPr>
      </w:pPr>
    </w:p>
    <w:p w:rsidR="00490B02" w:rsidRDefault="00490B02" w:rsidP="00490B02">
      <w:pPr>
        <w:pStyle w:val="ListParagraph"/>
        <w:ind w:left="1440"/>
        <w:rPr>
          <w:b/>
        </w:rPr>
      </w:pPr>
    </w:p>
    <w:p w:rsidR="00490B02" w:rsidRDefault="00490B02" w:rsidP="00490B02">
      <w:pPr>
        <w:pStyle w:val="ListParagraph"/>
        <w:ind w:left="1440"/>
        <w:rPr>
          <w:b/>
        </w:rPr>
      </w:pPr>
    </w:p>
    <w:p w:rsidR="00490B02" w:rsidRDefault="00490B02" w:rsidP="00490B02">
      <w:pPr>
        <w:pStyle w:val="ListParagraph"/>
        <w:ind w:left="1440"/>
        <w:rPr>
          <w:b/>
        </w:rPr>
      </w:pPr>
    </w:p>
    <w:p w:rsidR="00490B02" w:rsidRDefault="007710CF" w:rsidP="00490B02">
      <w:pPr>
        <w:pStyle w:val="ListParagraph"/>
        <w:ind w:left="1440"/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97152" behindDoc="1" locked="0" layoutInCell="1" allowOverlap="1" wp14:anchorId="41141546" wp14:editId="3A80F51F">
            <wp:simplePos x="0" y="0"/>
            <wp:positionH relativeFrom="column">
              <wp:posOffset>171450</wp:posOffset>
            </wp:positionH>
            <wp:positionV relativeFrom="paragraph">
              <wp:posOffset>126365</wp:posOffset>
            </wp:positionV>
            <wp:extent cx="4855205" cy="2343150"/>
            <wp:effectExtent l="114300" t="114300" r="117475" b="152400"/>
            <wp:wrapTight wrapText="bothSides">
              <wp:wrapPolygon edited="0">
                <wp:start x="22109" y="22654"/>
                <wp:lineTo x="22109" y="-1229"/>
                <wp:lineTo x="-438" y="-1229"/>
                <wp:lineTo x="-438" y="22654"/>
                <wp:lineTo x="22109" y="22654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855205" cy="2343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</w:p>
    <w:p w:rsidR="00490B02" w:rsidRDefault="00490B02" w:rsidP="00490B02">
      <w:pPr>
        <w:pStyle w:val="ListParagraph"/>
        <w:ind w:left="1440"/>
        <w:rPr>
          <w:b/>
        </w:rPr>
      </w:pPr>
    </w:p>
    <w:p w:rsidR="007710CF" w:rsidRDefault="007710CF" w:rsidP="00490B02">
      <w:pPr>
        <w:pStyle w:val="ListParagraph"/>
        <w:ind w:left="1440"/>
        <w:rPr>
          <w:b/>
        </w:rPr>
      </w:pPr>
    </w:p>
    <w:p w:rsidR="007710CF" w:rsidRDefault="007710CF" w:rsidP="00490B02">
      <w:pPr>
        <w:pStyle w:val="ListParagraph"/>
        <w:ind w:left="1440"/>
        <w:rPr>
          <w:b/>
        </w:rPr>
      </w:pPr>
    </w:p>
    <w:p w:rsidR="007710CF" w:rsidRDefault="007710CF" w:rsidP="00490B02">
      <w:pPr>
        <w:pStyle w:val="ListParagraph"/>
        <w:ind w:left="1440"/>
        <w:rPr>
          <w:b/>
        </w:rPr>
      </w:pPr>
    </w:p>
    <w:p w:rsidR="007710CF" w:rsidRDefault="007710CF" w:rsidP="00490B02">
      <w:pPr>
        <w:pStyle w:val="ListParagraph"/>
        <w:ind w:left="1440"/>
        <w:rPr>
          <w:b/>
        </w:rPr>
      </w:pPr>
    </w:p>
    <w:p w:rsidR="007710CF" w:rsidRDefault="007710CF" w:rsidP="00490B02">
      <w:pPr>
        <w:pStyle w:val="ListParagraph"/>
        <w:ind w:left="1440"/>
        <w:rPr>
          <w:b/>
        </w:rPr>
      </w:pPr>
    </w:p>
    <w:p w:rsidR="007710CF" w:rsidRDefault="007710CF" w:rsidP="00490B02">
      <w:pPr>
        <w:pStyle w:val="ListParagraph"/>
        <w:ind w:left="1440"/>
        <w:rPr>
          <w:b/>
        </w:rPr>
      </w:pPr>
    </w:p>
    <w:p w:rsidR="007710CF" w:rsidRDefault="007710CF" w:rsidP="00490B02">
      <w:pPr>
        <w:pStyle w:val="ListParagraph"/>
        <w:ind w:left="1440"/>
        <w:rPr>
          <w:b/>
        </w:rPr>
      </w:pPr>
    </w:p>
    <w:p w:rsidR="007710CF" w:rsidRDefault="007710CF" w:rsidP="00490B02">
      <w:pPr>
        <w:pStyle w:val="ListParagraph"/>
        <w:ind w:left="1440"/>
        <w:rPr>
          <w:b/>
        </w:rPr>
      </w:pPr>
    </w:p>
    <w:p w:rsidR="007710CF" w:rsidRDefault="007710CF" w:rsidP="00490B02">
      <w:pPr>
        <w:pStyle w:val="ListParagraph"/>
        <w:ind w:left="1440"/>
        <w:rPr>
          <w:b/>
        </w:rPr>
      </w:pPr>
    </w:p>
    <w:p w:rsidR="007710CF" w:rsidRDefault="007710CF" w:rsidP="00490B02">
      <w:pPr>
        <w:pStyle w:val="ListParagraph"/>
        <w:ind w:left="1440"/>
        <w:rPr>
          <w:b/>
        </w:rPr>
      </w:pPr>
    </w:p>
    <w:p w:rsidR="007710CF" w:rsidRDefault="007710CF" w:rsidP="00490B02">
      <w:pPr>
        <w:pStyle w:val="ListParagraph"/>
        <w:ind w:left="1440"/>
        <w:rPr>
          <w:b/>
        </w:rPr>
      </w:pPr>
    </w:p>
    <w:p w:rsidR="007710CF" w:rsidRDefault="007710CF" w:rsidP="00490B02">
      <w:pPr>
        <w:pStyle w:val="ListParagraph"/>
        <w:ind w:left="1440"/>
        <w:rPr>
          <w:b/>
        </w:rPr>
      </w:pPr>
    </w:p>
    <w:p w:rsidR="007710CF" w:rsidRDefault="007710CF" w:rsidP="00490B02">
      <w:pPr>
        <w:pStyle w:val="ListParagraph"/>
        <w:ind w:left="1440"/>
        <w:rPr>
          <w:b/>
        </w:rPr>
      </w:pPr>
    </w:p>
    <w:p w:rsidR="007710CF" w:rsidRDefault="007710CF" w:rsidP="00490B02">
      <w:pPr>
        <w:pStyle w:val="ListParagraph"/>
        <w:ind w:left="1440"/>
        <w:rPr>
          <w:b/>
        </w:rPr>
      </w:pPr>
    </w:p>
    <w:p w:rsidR="007710CF" w:rsidRPr="00490B02" w:rsidRDefault="007710CF" w:rsidP="00490B02">
      <w:pPr>
        <w:pStyle w:val="ListParagraph"/>
        <w:ind w:left="1440"/>
        <w:rPr>
          <w:b/>
        </w:rPr>
      </w:pPr>
    </w:p>
    <w:p w:rsidR="00F64D6C" w:rsidRDefault="00F64D6C" w:rsidP="00F64D6C">
      <w:pPr>
        <w:pStyle w:val="ListParagraph"/>
        <w:numPr>
          <w:ilvl w:val="1"/>
          <w:numId w:val="26"/>
        </w:numPr>
        <w:rPr>
          <w:b/>
        </w:rPr>
      </w:pPr>
      <w:r w:rsidRPr="00203C45">
        <w:rPr>
          <w:b/>
        </w:rPr>
        <w:t>(A+~</w:t>
      </w:r>
      <w:proofErr w:type="gramStart"/>
      <w:r w:rsidRPr="00203C45">
        <w:rPr>
          <w:b/>
        </w:rPr>
        <w:t>A)(</w:t>
      </w:r>
      <w:proofErr w:type="gramEnd"/>
      <w:r w:rsidRPr="00203C45">
        <w:rPr>
          <w:b/>
        </w:rPr>
        <w:t>AB+ AB~C)</w:t>
      </w:r>
    </w:p>
    <w:p w:rsidR="00490B02" w:rsidRDefault="00490B02" w:rsidP="00490B02">
      <w:pPr>
        <w:pStyle w:val="ListParagraph"/>
        <w:ind w:left="1440"/>
        <w:rPr>
          <w:b/>
        </w:rPr>
      </w:pPr>
      <w:r>
        <w:rPr>
          <w:noProof/>
          <w:lang w:val="en-US"/>
        </w:rPr>
        <w:drawing>
          <wp:anchor distT="0" distB="0" distL="114300" distR="114300" simplePos="0" relativeHeight="251679744" behindDoc="1" locked="0" layoutInCell="1" allowOverlap="1" wp14:anchorId="35821D02" wp14:editId="5B9F96FD">
            <wp:simplePos x="0" y="0"/>
            <wp:positionH relativeFrom="column">
              <wp:posOffset>4857750</wp:posOffset>
            </wp:positionH>
            <wp:positionV relativeFrom="paragraph">
              <wp:posOffset>12065</wp:posOffset>
            </wp:positionV>
            <wp:extent cx="1266825" cy="1819275"/>
            <wp:effectExtent l="0" t="0" r="9525" b="9525"/>
            <wp:wrapTight wrapText="bothSides">
              <wp:wrapPolygon edited="0">
                <wp:start x="0" y="0"/>
                <wp:lineTo x="0" y="21487"/>
                <wp:lineTo x="21438" y="21487"/>
                <wp:lineTo x="21438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68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90B02">
        <w:rPr>
          <w:b/>
          <w:noProof/>
          <w:lang w:val="en-US"/>
        </w:rPr>
        <w:drawing>
          <wp:inline distT="0" distB="0" distL="0" distR="0" wp14:anchorId="147049C5" wp14:editId="32CAC696">
            <wp:extent cx="3619500" cy="1590675"/>
            <wp:effectExtent l="0" t="0" r="0" b="9525"/>
            <wp:docPr id="24" name="Picture 24" descr="C:\Users\Administrator\Desktop\sem 3\LD lab\1_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istrator\Desktop\sem 3\LD lab\1_H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0CF" w:rsidRDefault="007710CF" w:rsidP="008C7B4A">
      <w:pPr>
        <w:pStyle w:val="ListParagraph"/>
        <w:ind w:left="1440"/>
        <w:rPr>
          <w:b/>
        </w:rPr>
      </w:pPr>
    </w:p>
    <w:p w:rsidR="007710CF" w:rsidRDefault="007710CF" w:rsidP="008C7B4A">
      <w:pPr>
        <w:pStyle w:val="ListParagraph"/>
        <w:ind w:left="1440"/>
        <w:rPr>
          <w:b/>
        </w:rPr>
      </w:pPr>
    </w:p>
    <w:p w:rsidR="008C7B4A" w:rsidRPr="00203C45" w:rsidRDefault="008C7B4A" w:rsidP="008C7B4A">
      <w:pPr>
        <w:pStyle w:val="ListParagraph"/>
        <w:ind w:left="1440"/>
        <w:rPr>
          <w:b/>
        </w:rPr>
      </w:pPr>
    </w:p>
    <w:p w:rsidR="007710CF" w:rsidRDefault="00EA3C85" w:rsidP="007710CF">
      <w:pPr>
        <w:ind w:left="1080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75524989">
            <wp:extent cx="4264363" cy="16764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878" cy="1677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7710CF" w:rsidRDefault="007710CF" w:rsidP="007710CF">
      <w:pPr>
        <w:ind w:left="1080"/>
        <w:rPr>
          <w:b/>
        </w:rPr>
      </w:pPr>
    </w:p>
    <w:p w:rsidR="007710CF" w:rsidRDefault="007710CF" w:rsidP="007710CF">
      <w:pPr>
        <w:ind w:left="1080"/>
        <w:rPr>
          <w:b/>
        </w:rPr>
      </w:pPr>
    </w:p>
    <w:p w:rsidR="007710CF" w:rsidRDefault="007710CF" w:rsidP="007710CF">
      <w:pPr>
        <w:ind w:left="1080"/>
        <w:rPr>
          <w:b/>
        </w:rPr>
      </w:pPr>
    </w:p>
    <w:p w:rsidR="007710CF" w:rsidRDefault="007710CF" w:rsidP="00EA3C85">
      <w:pPr>
        <w:rPr>
          <w:b/>
        </w:rPr>
      </w:pPr>
      <w:bookmarkStart w:id="0" w:name="_GoBack"/>
      <w:bookmarkEnd w:id="0"/>
    </w:p>
    <w:p w:rsidR="007710CF" w:rsidRDefault="007710CF" w:rsidP="007710CF">
      <w:pPr>
        <w:ind w:left="1080"/>
        <w:rPr>
          <w:b/>
        </w:rPr>
      </w:pPr>
    </w:p>
    <w:p w:rsidR="00F64D6C" w:rsidRPr="00EA3C85" w:rsidRDefault="00F64D6C" w:rsidP="00EA3C85">
      <w:pPr>
        <w:pStyle w:val="ListParagraph"/>
        <w:numPr>
          <w:ilvl w:val="1"/>
          <w:numId w:val="26"/>
        </w:numPr>
        <w:rPr>
          <w:b/>
        </w:rPr>
      </w:pPr>
      <w:r w:rsidRPr="00EA3C85">
        <w:rPr>
          <w:b/>
        </w:rPr>
        <w:t>X~Y~Z+~XYZ</w:t>
      </w:r>
    </w:p>
    <w:p w:rsidR="00490B02" w:rsidRDefault="007710CF" w:rsidP="00490B02">
      <w:pPr>
        <w:rPr>
          <w:b/>
        </w:rPr>
      </w:pPr>
      <w:r w:rsidRPr="00490B02">
        <w:rPr>
          <w:b/>
          <w:noProof/>
          <w:lang w:val="en-US"/>
        </w:rPr>
        <w:drawing>
          <wp:anchor distT="0" distB="0" distL="114300" distR="114300" simplePos="0" relativeHeight="251681792" behindDoc="1" locked="0" layoutInCell="1" allowOverlap="1" wp14:anchorId="3C814CAC" wp14:editId="47672D30">
            <wp:simplePos x="0" y="0"/>
            <wp:positionH relativeFrom="column">
              <wp:posOffset>838200</wp:posOffset>
            </wp:positionH>
            <wp:positionV relativeFrom="paragraph">
              <wp:posOffset>267335</wp:posOffset>
            </wp:positionV>
            <wp:extent cx="3143250" cy="1500505"/>
            <wp:effectExtent l="0" t="0" r="0" b="4445"/>
            <wp:wrapTight wrapText="bothSides">
              <wp:wrapPolygon edited="0">
                <wp:start x="0" y="0"/>
                <wp:lineTo x="0" y="21390"/>
                <wp:lineTo x="21469" y="21390"/>
                <wp:lineTo x="21469" y="0"/>
                <wp:lineTo x="0" y="0"/>
              </wp:wrapPolygon>
            </wp:wrapTight>
            <wp:docPr id="25" name="Picture 25" descr="C:\Users\Administrator\Desktop\sem 3\LD lab\1_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istrator\Desktop\sem 3\LD lab\1_i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3250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B02">
        <w:rPr>
          <w:noProof/>
          <w:lang w:val="en-US"/>
        </w:rPr>
        <w:drawing>
          <wp:anchor distT="0" distB="0" distL="114300" distR="114300" simplePos="0" relativeHeight="251680768" behindDoc="1" locked="0" layoutInCell="1" allowOverlap="1" wp14:anchorId="203F5448" wp14:editId="389105AE">
            <wp:simplePos x="0" y="0"/>
            <wp:positionH relativeFrom="margin">
              <wp:posOffset>4845685</wp:posOffset>
            </wp:positionH>
            <wp:positionV relativeFrom="paragraph">
              <wp:posOffset>81280</wp:posOffset>
            </wp:positionV>
            <wp:extent cx="1247775" cy="1962150"/>
            <wp:effectExtent l="0" t="0" r="9525" b="0"/>
            <wp:wrapTight wrapText="bothSides">
              <wp:wrapPolygon edited="0">
                <wp:start x="0" y="0"/>
                <wp:lineTo x="0" y="21390"/>
                <wp:lineTo x="21435" y="21390"/>
                <wp:lineTo x="21435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477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90B02" w:rsidRPr="00490B02" w:rsidRDefault="00490B02" w:rsidP="00490B02">
      <w:pPr>
        <w:rPr>
          <w:b/>
        </w:rPr>
      </w:pPr>
    </w:p>
    <w:p w:rsidR="008C7B4A" w:rsidRPr="00203C45" w:rsidRDefault="008C7B4A" w:rsidP="008C7B4A">
      <w:pPr>
        <w:pStyle w:val="ListParagraph"/>
        <w:ind w:left="1440"/>
        <w:rPr>
          <w:b/>
        </w:rPr>
      </w:pPr>
    </w:p>
    <w:p w:rsidR="00F64D6C" w:rsidRPr="00F64D6C" w:rsidRDefault="00F64D6C" w:rsidP="00F64D6C">
      <w:pPr>
        <w:rPr>
          <w:b/>
        </w:rPr>
      </w:pPr>
    </w:p>
    <w:p w:rsidR="00F64D6C" w:rsidRPr="00203C45" w:rsidRDefault="00F64D6C" w:rsidP="00F64D6C">
      <w:pPr>
        <w:pStyle w:val="ListParagraph"/>
        <w:ind w:left="1440"/>
        <w:rPr>
          <w:b/>
        </w:rPr>
      </w:pPr>
    </w:p>
    <w:p w:rsidR="00E323E9" w:rsidRPr="00203C45" w:rsidRDefault="00E323E9" w:rsidP="00FC2D86">
      <w:pPr>
        <w:spacing w:line="360" w:lineRule="auto"/>
        <w:jc w:val="both"/>
      </w:pPr>
    </w:p>
    <w:p w:rsidR="00E323E9" w:rsidRDefault="000E4B55" w:rsidP="00FC2D86">
      <w:pPr>
        <w:spacing w:line="360" w:lineRule="auto"/>
        <w:jc w:val="both"/>
      </w:pPr>
      <w:r>
        <w:rPr>
          <w:noProof/>
          <w:lang w:val="en-US"/>
        </w:rPr>
        <w:drawing>
          <wp:inline distT="0" distB="0" distL="0" distR="0" wp14:anchorId="1021C94A" wp14:editId="375ED3AE">
            <wp:extent cx="4208453" cy="1466850"/>
            <wp:effectExtent l="114300" t="114300" r="116205" b="15240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4231405" cy="14748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710CF" w:rsidRDefault="007710CF">
      <w:r>
        <w:br w:type="page"/>
      </w:r>
    </w:p>
    <w:p w:rsidR="00E323E9" w:rsidRPr="00203C45" w:rsidRDefault="00E323E9" w:rsidP="00FC2D86">
      <w:pPr>
        <w:pStyle w:val="Heading1"/>
        <w:spacing w:line="360" w:lineRule="auto"/>
        <w:jc w:val="both"/>
        <w:rPr>
          <w:rFonts w:asciiTheme="minorHAnsi" w:hAnsiTheme="minorHAnsi"/>
        </w:rPr>
      </w:pPr>
      <w:r w:rsidRPr="00203C45">
        <w:rPr>
          <w:rFonts w:asciiTheme="minorHAnsi" w:hAnsiTheme="minorHAnsi" w:cs="Times New Roman"/>
        </w:rPr>
        <w:lastRenderedPageBreak/>
        <w:t>Laboratory 2</w:t>
      </w:r>
    </w:p>
    <w:p w:rsidR="004A7BE6" w:rsidRPr="00203C45" w:rsidRDefault="00E323E9" w:rsidP="004A7BE6">
      <w:pPr>
        <w:spacing w:line="360" w:lineRule="auto"/>
        <w:jc w:val="both"/>
        <w:rPr>
          <w:rFonts w:cs="Times New Roman"/>
        </w:rPr>
      </w:pPr>
      <w:r w:rsidRPr="00203C45">
        <w:rPr>
          <w:rFonts w:cs="Times New Roman"/>
        </w:rPr>
        <w:t>Title of the Laborato</w:t>
      </w:r>
      <w:r w:rsidR="00845402" w:rsidRPr="00203C45">
        <w:rPr>
          <w:rFonts w:cs="Times New Roman"/>
        </w:rPr>
        <w:t xml:space="preserve">ry Exercise:   </w:t>
      </w:r>
    </w:p>
    <w:p w:rsidR="004A7BE6" w:rsidRPr="00203C45" w:rsidRDefault="004A7BE6" w:rsidP="004A7BE6">
      <w:pPr>
        <w:rPr>
          <w:b/>
          <w:sz w:val="28"/>
        </w:rPr>
      </w:pPr>
      <w:r w:rsidRPr="00203C45">
        <w:rPr>
          <w:b/>
          <w:sz w:val="28"/>
        </w:rPr>
        <w:t>Build a circuit which is dual of the given expression. Verify using truth table.</w:t>
      </w:r>
    </w:p>
    <w:p w:rsidR="004A7BE6" w:rsidRPr="00203C45" w:rsidRDefault="004A7BE6" w:rsidP="004A7BE6">
      <w:pPr>
        <w:spacing w:line="360" w:lineRule="auto"/>
        <w:jc w:val="both"/>
        <w:rPr>
          <w:rFonts w:cs="Times New Roman"/>
        </w:rPr>
      </w:pPr>
    </w:p>
    <w:p w:rsidR="00E323E9" w:rsidRPr="00203C45" w:rsidRDefault="00E323E9" w:rsidP="004A7BE6">
      <w:pPr>
        <w:spacing w:line="360" w:lineRule="auto"/>
        <w:jc w:val="both"/>
      </w:pPr>
      <w:r w:rsidRPr="00203C45">
        <w:rPr>
          <w:rFonts w:cs="Times New Roman"/>
        </w:rPr>
        <w:t>Introduction and Purpose of Experiment</w:t>
      </w:r>
    </w:p>
    <w:p w:rsidR="00E323E9" w:rsidRPr="00203C45" w:rsidRDefault="00E323E9" w:rsidP="00FC2D86">
      <w:pPr>
        <w:pStyle w:val="ListParagraph"/>
        <w:spacing w:line="360" w:lineRule="auto"/>
        <w:jc w:val="both"/>
      </w:pPr>
    </w:p>
    <w:p w:rsidR="00E323E9" w:rsidRPr="00203C45" w:rsidRDefault="00E323E9" w:rsidP="00676768">
      <w:pPr>
        <w:pStyle w:val="ListParagraph"/>
        <w:numPr>
          <w:ilvl w:val="0"/>
          <w:numId w:val="11"/>
        </w:numPr>
        <w:tabs>
          <w:tab w:val="left" w:pos="720"/>
        </w:tabs>
        <w:suppressAutoHyphens/>
        <w:spacing w:line="360" w:lineRule="auto"/>
        <w:contextualSpacing w:val="0"/>
        <w:jc w:val="both"/>
      </w:pPr>
      <w:r w:rsidRPr="00203C45">
        <w:rPr>
          <w:rFonts w:cs="Times New Roman"/>
        </w:rPr>
        <w:t>Aim and Objectives</w:t>
      </w:r>
    </w:p>
    <w:p w:rsidR="00E323E9" w:rsidRPr="00203C45" w:rsidRDefault="00E323E9" w:rsidP="00FC2D86">
      <w:pPr>
        <w:spacing w:line="360" w:lineRule="auto"/>
        <w:ind w:left="360" w:firstLine="360"/>
        <w:jc w:val="both"/>
      </w:pPr>
      <w:r w:rsidRPr="00203C45">
        <w:rPr>
          <w:rFonts w:cs="Times New Roman"/>
        </w:rPr>
        <w:t>Aim</w:t>
      </w:r>
    </w:p>
    <w:p w:rsidR="00E323E9" w:rsidRPr="00203C45" w:rsidRDefault="00E323E9" w:rsidP="00676768">
      <w:pPr>
        <w:pStyle w:val="ListParagraph"/>
        <w:widowControl w:val="0"/>
        <w:numPr>
          <w:ilvl w:val="0"/>
          <w:numId w:val="12"/>
        </w:numPr>
        <w:tabs>
          <w:tab w:val="left" w:pos="720"/>
          <w:tab w:val="left" w:pos="2880"/>
        </w:tabs>
        <w:suppressAutoHyphens/>
        <w:spacing w:after="0" w:line="360" w:lineRule="auto"/>
        <w:jc w:val="both"/>
      </w:pPr>
      <w:r w:rsidRPr="00203C45">
        <w:rPr>
          <w:rFonts w:cs="Times New Roman"/>
        </w:rPr>
        <w:t xml:space="preserve">To </w:t>
      </w:r>
      <w:r w:rsidR="004A7BE6" w:rsidRPr="00203C45">
        <w:rPr>
          <w:rFonts w:cs="Times New Roman"/>
        </w:rPr>
        <w:t xml:space="preserve">Design logic expression and realise the dual </w:t>
      </w:r>
    </w:p>
    <w:p w:rsidR="00E323E9" w:rsidRPr="00203C45" w:rsidRDefault="00E323E9" w:rsidP="00676768">
      <w:pPr>
        <w:pStyle w:val="ListParagraph"/>
        <w:numPr>
          <w:ilvl w:val="0"/>
          <w:numId w:val="11"/>
        </w:numPr>
        <w:spacing w:line="360" w:lineRule="auto"/>
        <w:jc w:val="both"/>
      </w:pPr>
      <w:r w:rsidRPr="00AD2F85">
        <w:rPr>
          <w:rFonts w:cs="Times New Roman"/>
        </w:rPr>
        <w:t>Objectives</w:t>
      </w:r>
    </w:p>
    <w:p w:rsidR="00E323E9" w:rsidRPr="00203C45" w:rsidRDefault="00E323E9" w:rsidP="00FC2D86">
      <w:pPr>
        <w:spacing w:line="360" w:lineRule="auto"/>
        <w:ind w:left="360" w:firstLine="360"/>
        <w:jc w:val="both"/>
        <w:rPr>
          <w:rFonts w:cs="Times New Roman"/>
        </w:rPr>
      </w:pPr>
      <w:r w:rsidRPr="00203C45">
        <w:rPr>
          <w:rFonts w:cs="Times New Roman"/>
        </w:rPr>
        <w:t>At the end of this lab, the student will be able to</w:t>
      </w:r>
    </w:p>
    <w:p w:rsidR="004A7BE6" w:rsidRPr="00203C45" w:rsidRDefault="004A7BE6" w:rsidP="00676768">
      <w:pPr>
        <w:pStyle w:val="ListParagraph"/>
        <w:numPr>
          <w:ilvl w:val="0"/>
          <w:numId w:val="12"/>
        </w:numPr>
        <w:spacing w:line="360" w:lineRule="auto"/>
      </w:pPr>
      <w:r w:rsidRPr="00203C45">
        <w:rPr>
          <w:rFonts w:cs="Times New Roman"/>
        </w:rPr>
        <w:t>Students should b</w:t>
      </w:r>
      <w:r w:rsidRPr="00203C45">
        <w:t>e able to realise the expression and its dual</w:t>
      </w:r>
    </w:p>
    <w:p w:rsidR="00381F9B" w:rsidRPr="00203C45" w:rsidRDefault="00381F9B" w:rsidP="00FC2D86">
      <w:pPr>
        <w:spacing w:line="360" w:lineRule="auto"/>
        <w:jc w:val="both"/>
      </w:pPr>
    </w:p>
    <w:p w:rsidR="004A7BE6" w:rsidRPr="00AD2F85" w:rsidRDefault="004A7BE6" w:rsidP="00676768">
      <w:pPr>
        <w:pStyle w:val="ListParagraph"/>
        <w:numPr>
          <w:ilvl w:val="0"/>
          <w:numId w:val="11"/>
        </w:numPr>
        <w:tabs>
          <w:tab w:val="left" w:pos="720"/>
        </w:tabs>
        <w:suppressAutoHyphens/>
        <w:spacing w:line="360" w:lineRule="auto"/>
        <w:contextualSpacing w:val="0"/>
        <w:jc w:val="both"/>
      </w:pPr>
      <w:r w:rsidRPr="00203C45">
        <w:rPr>
          <w:rFonts w:cs="Times New Roman"/>
        </w:rPr>
        <w:t>Experimental Procedure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707"/>
      </w:tblGrid>
      <w:tr w:rsidR="00AD2F85" w:rsidRPr="0012371C" w:rsidTr="004D065B">
        <w:tc>
          <w:tcPr>
            <w:tcW w:w="3707" w:type="dxa"/>
            <w:shd w:val="clear" w:color="auto" w:fill="auto"/>
          </w:tcPr>
          <w:p w:rsidR="00AD2F85" w:rsidRPr="0012371C" w:rsidRDefault="00AD2F85" w:rsidP="004D065B">
            <w:pPr>
              <w:rPr>
                <w:rFonts w:ascii="Calibri" w:hAnsi="Calibri"/>
              </w:rPr>
            </w:pPr>
            <w:r w:rsidRPr="0012371C">
              <w:rPr>
                <w:rFonts w:ascii="Calibri" w:hAnsi="Calibri"/>
              </w:rPr>
              <w:t>Aim and objective</w:t>
            </w:r>
          </w:p>
        </w:tc>
      </w:tr>
      <w:tr w:rsidR="00AD2F85" w:rsidRPr="0012371C" w:rsidTr="004D065B">
        <w:tc>
          <w:tcPr>
            <w:tcW w:w="3707" w:type="dxa"/>
            <w:shd w:val="clear" w:color="auto" w:fill="auto"/>
          </w:tcPr>
          <w:p w:rsidR="00AD2F85" w:rsidRPr="0012371C" w:rsidRDefault="00AD2F85" w:rsidP="004D065B">
            <w:pPr>
              <w:rPr>
                <w:rFonts w:ascii="Calibri" w:hAnsi="Calibri"/>
              </w:rPr>
            </w:pPr>
            <w:proofErr w:type="gramStart"/>
            <w:r w:rsidRPr="0012371C">
              <w:rPr>
                <w:rFonts w:ascii="Calibri" w:hAnsi="Calibri"/>
              </w:rPr>
              <w:t>Requirement  and</w:t>
            </w:r>
            <w:proofErr w:type="gramEnd"/>
            <w:r w:rsidRPr="0012371C">
              <w:rPr>
                <w:rFonts w:ascii="Calibri" w:hAnsi="Calibri"/>
              </w:rPr>
              <w:t xml:space="preserve"> equipment used</w:t>
            </w:r>
          </w:p>
        </w:tc>
      </w:tr>
      <w:tr w:rsidR="00AD2F85" w:rsidRPr="0012371C" w:rsidTr="004D065B">
        <w:tc>
          <w:tcPr>
            <w:tcW w:w="3707" w:type="dxa"/>
            <w:shd w:val="clear" w:color="auto" w:fill="auto"/>
          </w:tcPr>
          <w:p w:rsidR="00AD2F85" w:rsidRPr="0012371C" w:rsidRDefault="00AD2F85" w:rsidP="004D065B">
            <w:pPr>
              <w:rPr>
                <w:rFonts w:ascii="Calibri" w:hAnsi="Calibri"/>
              </w:rPr>
            </w:pPr>
            <w:r w:rsidRPr="0012371C">
              <w:rPr>
                <w:rFonts w:ascii="Calibri" w:hAnsi="Calibri"/>
              </w:rPr>
              <w:t>Simulation and realization</w:t>
            </w:r>
          </w:p>
        </w:tc>
      </w:tr>
      <w:tr w:rsidR="00AD2F85" w:rsidRPr="0012371C" w:rsidTr="004D065B">
        <w:tc>
          <w:tcPr>
            <w:tcW w:w="3707" w:type="dxa"/>
            <w:shd w:val="clear" w:color="auto" w:fill="auto"/>
          </w:tcPr>
          <w:p w:rsidR="00AD2F85" w:rsidRPr="0012371C" w:rsidRDefault="00AD2F85" w:rsidP="004D065B">
            <w:pPr>
              <w:rPr>
                <w:rFonts w:ascii="Calibri" w:hAnsi="Calibri"/>
              </w:rPr>
            </w:pPr>
            <w:r w:rsidRPr="0012371C">
              <w:rPr>
                <w:rFonts w:ascii="Calibri" w:hAnsi="Calibri"/>
              </w:rPr>
              <w:t>Verification results and Analysis</w:t>
            </w:r>
          </w:p>
        </w:tc>
      </w:tr>
      <w:tr w:rsidR="00AD2F85" w:rsidRPr="0012371C" w:rsidTr="004D065B">
        <w:tc>
          <w:tcPr>
            <w:tcW w:w="3707" w:type="dxa"/>
            <w:shd w:val="clear" w:color="auto" w:fill="auto"/>
          </w:tcPr>
          <w:p w:rsidR="00AD2F85" w:rsidRPr="0012371C" w:rsidRDefault="00AD2F85" w:rsidP="004D065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C</w:t>
            </w:r>
            <w:r w:rsidRPr="0012371C">
              <w:rPr>
                <w:rFonts w:ascii="Calibri" w:hAnsi="Calibri"/>
              </w:rPr>
              <w:t>onclusion</w:t>
            </w:r>
          </w:p>
        </w:tc>
      </w:tr>
      <w:tr w:rsidR="00AD2F85" w:rsidRPr="0012371C" w:rsidTr="004D065B">
        <w:tc>
          <w:tcPr>
            <w:tcW w:w="3707" w:type="dxa"/>
            <w:shd w:val="clear" w:color="auto" w:fill="auto"/>
          </w:tcPr>
          <w:p w:rsidR="00AD2F85" w:rsidRPr="0012371C" w:rsidRDefault="00AD2F85" w:rsidP="004D065B">
            <w:pPr>
              <w:rPr>
                <w:rFonts w:ascii="Calibri" w:hAnsi="Calibri"/>
              </w:rPr>
            </w:pPr>
            <w:r w:rsidRPr="0012371C">
              <w:rPr>
                <w:rFonts w:ascii="Calibri" w:hAnsi="Calibri"/>
              </w:rPr>
              <w:t xml:space="preserve">Limitations and Recommendations </w:t>
            </w:r>
          </w:p>
        </w:tc>
      </w:tr>
      <w:tr w:rsidR="00AD2F85" w:rsidRPr="0012371C" w:rsidTr="004D065B">
        <w:tc>
          <w:tcPr>
            <w:tcW w:w="3707" w:type="dxa"/>
            <w:shd w:val="clear" w:color="auto" w:fill="auto"/>
          </w:tcPr>
          <w:p w:rsidR="00AD2F85" w:rsidRPr="0012371C" w:rsidRDefault="00AD2F85" w:rsidP="004D065B">
            <w:pPr>
              <w:rPr>
                <w:rFonts w:ascii="Calibri" w:hAnsi="Calibri"/>
              </w:rPr>
            </w:pPr>
            <w:r>
              <w:rPr>
                <w:rFonts w:ascii="Calibri" w:hAnsi="Calibri"/>
              </w:rPr>
              <w:t>Viv</w:t>
            </w:r>
            <w:r w:rsidRPr="0012371C">
              <w:rPr>
                <w:rFonts w:ascii="Calibri" w:hAnsi="Calibri"/>
              </w:rPr>
              <w:t>a</w:t>
            </w:r>
          </w:p>
        </w:tc>
      </w:tr>
    </w:tbl>
    <w:p w:rsidR="00AD2F85" w:rsidRPr="00203C45" w:rsidRDefault="00AD2F85" w:rsidP="00AD2F85">
      <w:pPr>
        <w:pStyle w:val="ListParagraph"/>
        <w:tabs>
          <w:tab w:val="left" w:pos="720"/>
        </w:tabs>
        <w:suppressAutoHyphens/>
        <w:spacing w:line="360" w:lineRule="auto"/>
        <w:contextualSpacing w:val="0"/>
        <w:jc w:val="both"/>
      </w:pPr>
    </w:p>
    <w:p w:rsidR="00AD2F85" w:rsidRDefault="00AD2F85" w:rsidP="00676768">
      <w:pPr>
        <w:pStyle w:val="ListParagraph"/>
        <w:numPr>
          <w:ilvl w:val="0"/>
          <w:numId w:val="11"/>
        </w:numPr>
        <w:tabs>
          <w:tab w:val="left" w:pos="720"/>
        </w:tabs>
        <w:suppressAutoHyphens/>
        <w:spacing w:line="360" w:lineRule="auto"/>
        <w:contextualSpacing w:val="0"/>
        <w:jc w:val="both"/>
      </w:pPr>
      <w:r>
        <w:t xml:space="preserve">Questions </w:t>
      </w:r>
    </w:p>
    <w:p w:rsidR="00AD2F85" w:rsidRDefault="00AD2F85" w:rsidP="00AD2F85">
      <w:pPr>
        <w:pStyle w:val="ListParagraph"/>
      </w:pPr>
      <w:r>
        <w:t>Build a circuit which is dual of the given expression. Verify using truth table.</w:t>
      </w:r>
    </w:p>
    <w:p w:rsidR="00AD2F85" w:rsidRDefault="00AD2F85" w:rsidP="00AD2F85">
      <w:pPr>
        <w:pStyle w:val="ListParagraph"/>
        <w:ind w:left="1080"/>
      </w:pPr>
      <w:r>
        <w:t>~(~(AB)~(CD</w:t>
      </w:r>
      <w:proofErr w:type="gramStart"/>
      <w:r>
        <w:t>))=</w:t>
      </w:r>
      <w:proofErr w:type="gramEnd"/>
      <w:r>
        <w:t>AB+CD</w:t>
      </w:r>
    </w:p>
    <w:p w:rsidR="00AD2F85" w:rsidRDefault="00AD2F85" w:rsidP="00AD2F85">
      <w:pPr>
        <w:pStyle w:val="ListParagraph"/>
        <w:ind w:left="1080"/>
      </w:pPr>
      <w:r>
        <w:t>~(~(AB)</w:t>
      </w:r>
      <w:proofErr w:type="gramStart"/>
      <w:r>
        <w:t>C)=</w:t>
      </w:r>
      <w:proofErr w:type="gramEnd"/>
      <w:r>
        <w:t xml:space="preserve">AB+~C </w:t>
      </w:r>
    </w:p>
    <w:p w:rsidR="00AD2F85" w:rsidRDefault="00AD2F85" w:rsidP="00AD2F85">
      <w:pPr>
        <w:pStyle w:val="ListParagraph"/>
        <w:ind w:left="1080"/>
      </w:pPr>
      <w:r>
        <w:t>~(A~(BC</w:t>
      </w:r>
      <w:proofErr w:type="gramStart"/>
      <w:r>
        <w:t>))=</w:t>
      </w:r>
      <w:proofErr w:type="gramEnd"/>
      <w:r>
        <w:t>~A+BC</w:t>
      </w:r>
    </w:p>
    <w:p w:rsidR="00AD2F85" w:rsidRDefault="00AD2F85" w:rsidP="00AD2F85">
      <w:pPr>
        <w:pStyle w:val="ListParagraph"/>
        <w:ind w:left="1080"/>
      </w:pPr>
      <w:r>
        <w:t>~(ABC)=~A+~B+~C</w:t>
      </w:r>
    </w:p>
    <w:p w:rsidR="00AD2F85" w:rsidRDefault="00AD2F85" w:rsidP="00AD2F85">
      <w:pPr>
        <w:pStyle w:val="ListParagraph"/>
        <w:ind w:left="1080"/>
      </w:pPr>
      <w:r>
        <w:t>A(~(B+</w:t>
      </w:r>
      <w:proofErr w:type="gramStart"/>
      <w:r>
        <w:t>C)=</w:t>
      </w:r>
      <w:proofErr w:type="gramEnd"/>
      <w:r>
        <w:t>A~B~C</w:t>
      </w:r>
    </w:p>
    <w:p w:rsidR="00AD2F85" w:rsidRDefault="00AD2F85" w:rsidP="00AD2F85">
      <w:pPr>
        <w:pStyle w:val="ListParagraph"/>
        <w:ind w:left="1080"/>
      </w:pPr>
      <w:r>
        <w:t>~(~AB(C+~</w:t>
      </w:r>
      <w:proofErr w:type="gramStart"/>
      <w:r>
        <w:t>D)+</w:t>
      </w:r>
      <w:proofErr w:type="gramEnd"/>
      <w:r>
        <w:t>E)=A~E+~B~E+~CD~E</w:t>
      </w:r>
    </w:p>
    <w:p w:rsidR="00AD2F85" w:rsidRDefault="00740085" w:rsidP="00740085">
      <w:pPr>
        <w:pStyle w:val="Heading2"/>
      </w:pPr>
      <w:r>
        <w:lastRenderedPageBreak/>
        <w:t xml:space="preserve">Solution: </w:t>
      </w:r>
    </w:p>
    <w:p w:rsidR="00740085" w:rsidRPr="00AE5924" w:rsidRDefault="00740085" w:rsidP="00AE5924">
      <w:pPr>
        <w:pStyle w:val="ListParagraph"/>
        <w:numPr>
          <w:ilvl w:val="1"/>
          <w:numId w:val="11"/>
        </w:numPr>
      </w:pPr>
      <w:r w:rsidRPr="00AE5924">
        <w:rPr>
          <w:b/>
        </w:rPr>
        <w:t>~(~(AB)~(CD</w:t>
      </w:r>
      <w:proofErr w:type="gramStart"/>
      <w:r w:rsidRPr="00AE5924">
        <w:rPr>
          <w:b/>
        </w:rPr>
        <w:t>))=</w:t>
      </w:r>
      <w:proofErr w:type="gramEnd"/>
      <w:r w:rsidRPr="00AE5924">
        <w:rPr>
          <w:b/>
        </w:rPr>
        <w:t>AB+CD</w:t>
      </w:r>
    </w:p>
    <w:p w:rsidR="00AE5924" w:rsidRDefault="00AE5924" w:rsidP="00740085">
      <w:pPr>
        <w:pStyle w:val="ListParagraph"/>
        <w:ind w:left="1080"/>
      </w:pPr>
      <w:proofErr w:type="gramStart"/>
      <w:r>
        <w:t>LHS :</w:t>
      </w:r>
      <w:proofErr w:type="gramEnd"/>
    </w:p>
    <w:p w:rsidR="000021D9" w:rsidRDefault="000021D9" w:rsidP="00740085">
      <w:pPr>
        <w:pStyle w:val="ListParagraph"/>
        <w:ind w:left="1080"/>
      </w:pPr>
      <w:r>
        <w:rPr>
          <w:noProof/>
          <w:lang w:val="en-US"/>
        </w:rPr>
        <w:drawing>
          <wp:anchor distT="0" distB="0" distL="114300" distR="114300" simplePos="0" relativeHeight="251683840" behindDoc="1" locked="0" layoutInCell="1" allowOverlap="1" wp14:anchorId="149FCDB1" wp14:editId="51A2C3A2">
            <wp:simplePos x="0" y="0"/>
            <wp:positionH relativeFrom="column">
              <wp:posOffset>4352925</wp:posOffset>
            </wp:positionH>
            <wp:positionV relativeFrom="paragraph">
              <wp:posOffset>8255</wp:posOffset>
            </wp:positionV>
            <wp:extent cx="1628775" cy="3295650"/>
            <wp:effectExtent l="0" t="0" r="9525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21D9">
        <w:rPr>
          <w:noProof/>
          <w:lang w:val="en-US"/>
        </w:rPr>
        <w:drawing>
          <wp:inline distT="0" distB="0" distL="0" distR="0" wp14:anchorId="110F8C21" wp14:editId="1C7F9446">
            <wp:extent cx="2762250" cy="1885950"/>
            <wp:effectExtent l="0" t="0" r="0" b="0"/>
            <wp:docPr id="32" name="Picture 32" descr="C:\Users\Administrator\Desktop\sem 3\LD lab\2_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sem 3\LD lab\2_a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E5924" w:rsidRDefault="00AE5924" w:rsidP="00740085">
      <w:pPr>
        <w:pStyle w:val="ListParagraph"/>
        <w:ind w:left="1080"/>
      </w:pPr>
    </w:p>
    <w:p w:rsidR="00AE5924" w:rsidRDefault="00AE5924" w:rsidP="00740085">
      <w:pPr>
        <w:pStyle w:val="ListParagraph"/>
        <w:ind w:left="1080"/>
      </w:pPr>
      <w:r>
        <w:t>RHS:</w:t>
      </w:r>
    </w:p>
    <w:p w:rsidR="00740085" w:rsidRDefault="00740085" w:rsidP="00740085">
      <w:pPr>
        <w:pStyle w:val="ListParagraph"/>
        <w:ind w:left="1080"/>
      </w:pPr>
    </w:p>
    <w:p w:rsidR="000021D9" w:rsidRDefault="00FB0964" w:rsidP="007710CF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 wp14:anchorId="16683E07" wp14:editId="6F424EB1">
            <wp:extent cx="2876550" cy="1859272"/>
            <wp:effectExtent l="114300" t="114300" r="133350" b="1416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92107" cy="18693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021D9" w:rsidRDefault="000021D9" w:rsidP="00740085">
      <w:pPr>
        <w:pStyle w:val="ListParagraph"/>
        <w:ind w:left="1080"/>
      </w:pPr>
    </w:p>
    <w:p w:rsidR="000021D9" w:rsidRDefault="000021D9" w:rsidP="00740085">
      <w:pPr>
        <w:pStyle w:val="ListParagraph"/>
        <w:ind w:left="1080"/>
      </w:pPr>
    </w:p>
    <w:p w:rsidR="00AE5924" w:rsidRDefault="00B1598C" w:rsidP="00740085">
      <w:pPr>
        <w:pStyle w:val="ListParagraph"/>
        <w:ind w:left="1080"/>
      </w:pPr>
      <w:r>
        <w:t xml:space="preserve">b. </w:t>
      </w:r>
      <w:r w:rsidR="00740085" w:rsidRPr="00AE5924">
        <w:rPr>
          <w:b/>
        </w:rPr>
        <w:t>~(~(AB)</w:t>
      </w:r>
      <w:proofErr w:type="gramStart"/>
      <w:r w:rsidR="00740085" w:rsidRPr="00AE5924">
        <w:rPr>
          <w:b/>
        </w:rPr>
        <w:t>C)=</w:t>
      </w:r>
      <w:proofErr w:type="gramEnd"/>
      <w:r w:rsidR="00740085" w:rsidRPr="00AE5924">
        <w:rPr>
          <w:b/>
        </w:rPr>
        <w:t>AB+~C</w:t>
      </w:r>
    </w:p>
    <w:p w:rsidR="00740085" w:rsidRDefault="00AE5924" w:rsidP="00740085">
      <w:pPr>
        <w:pStyle w:val="ListParagraph"/>
        <w:ind w:left="1080"/>
      </w:pPr>
      <w:r>
        <w:t>LHS:</w:t>
      </w:r>
      <w:r w:rsidR="00740085">
        <w:t xml:space="preserve"> </w:t>
      </w:r>
    </w:p>
    <w:p w:rsidR="000021D9" w:rsidRDefault="000021D9" w:rsidP="00740085">
      <w:pPr>
        <w:pStyle w:val="ListParagraph"/>
        <w:ind w:left="1080"/>
      </w:pPr>
      <w:r>
        <w:rPr>
          <w:noProof/>
          <w:lang w:val="en-US"/>
        </w:rPr>
        <w:drawing>
          <wp:anchor distT="0" distB="0" distL="114300" distR="114300" simplePos="0" relativeHeight="251684864" behindDoc="0" locked="0" layoutInCell="1" allowOverlap="1" wp14:anchorId="4D9CB449" wp14:editId="0FBD2C0A">
            <wp:simplePos x="0" y="0"/>
            <wp:positionH relativeFrom="column">
              <wp:posOffset>4333875</wp:posOffset>
            </wp:positionH>
            <wp:positionV relativeFrom="paragraph">
              <wp:posOffset>297180</wp:posOffset>
            </wp:positionV>
            <wp:extent cx="1343025" cy="1895475"/>
            <wp:effectExtent l="0" t="0" r="9525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30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21D9">
        <w:rPr>
          <w:noProof/>
          <w:lang w:val="en-US"/>
        </w:rPr>
        <w:drawing>
          <wp:inline distT="0" distB="0" distL="0" distR="0" wp14:anchorId="64B50C7F" wp14:editId="10AD4D1D">
            <wp:extent cx="2571750" cy="1409700"/>
            <wp:effectExtent l="0" t="0" r="0" b="0"/>
            <wp:docPr id="31" name="Picture 31" descr="C:\Users\Administrator\Desktop\sem 3\LD lab\2_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istrator\Desktop\sem 3\LD lab\2_b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40085" w:rsidRDefault="00740085" w:rsidP="00740085">
      <w:pPr>
        <w:pStyle w:val="ListParagraph"/>
        <w:ind w:left="1080"/>
      </w:pPr>
    </w:p>
    <w:p w:rsidR="00AE5924" w:rsidRDefault="00AE5924" w:rsidP="00740085">
      <w:pPr>
        <w:pStyle w:val="ListParagraph"/>
        <w:ind w:left="1080"/>
      </w:pPr>
      <w:r>
        <w:t>RHS:</w:t>
      </w:r>
    </w:p>
    <w:p w:rsidR="00CC734B" w:rsidRDefault="00FB0964" w:rsidP="00AE5924">
      <w:pPr>
        <w:pStyle w:val="ListParagraph"/>
        <w:ind w:left="1080"/>
      </w:pPr>
      <w:r>
        <w:rPr>
          <w:noProof/>
          <w:lang w:val="en-US"/>
        </w:rPr>
        <w:lastRenderedPageBreak/>
        <w:drawing>
          <wp:inline distT="0" distB="0" distL="0" distR="0" wp14:anchorId="44B4E698" wp14:editId="6AFF40F7">
            <wp:extent cx="2990850" cy="1369178"/>
            <wp:effectExtent l="114300" t="114300" r="114300" b="1549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/>
                    <a:srcRect t="13229"/>
                    <a:stretch/>
                  </pic:blipFill>
                  <pic:spPr bwMode="auto">
                    <a:xfrm rot="10800000">
                      <a:off x="0" y="0"/>
                      <a:ext cx="3005105" cy="13757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C734B" w:rsidRDefault="00CC734B" w:rsidP="00740085">
      <w:pPr>
        <w:pStyle w:val="ListParagraph"/>
        <w:ind w:left="1080"/>
      </w:pPr>
    </w:p>
    <w:p w:rsidR="00AE5924" w:rsidRDefault="00B1598C" w:rsidP="00AE5924">
      <w:pPr>
        <w:pStyle w:val="ListParagraph"/>
        <w:tabs>
          <w:tab w:val="left" w:pos="3450"/>
        </w:tabs>
        <w:ind w:left="1080"/>
      </w:pPr>
      <w:r>
        <w:t xml:space="preserve">c. </w:t>
      </w:r>
      <w:r w:rsidR="00740085" w:rsidRPr="00AE5924">
        <w:rPr>
          <w:b/>
        </w:rPr>
        <w:t>~(A~(BC</w:t>
      </w:r>
      <w:proofErr w:type="gramStart"/>
      <w:r w:rsidR="00740085" w:rsidRPr="00AE5924">
        <w:rPr>
          <w:b/>
        </w:rPr>
        <w:t>))=</w:t>
      </w:r>
      <w:proofErr w:type="gramEnd"/>
      <w:r w:rsidR="00740085" w:rsidRPr="00AE5924">
        <w:rPr>
          <w:b/>
        </w:rPr>
        <w:t>~A+BC</w:t>
      </w:r>
      <w:r w:rsidR="00AE5924">
        <w:tab/>
      </w:r>
    </w:p>
    <w:p w:rsidR="00AE5924" w:rsidRDefault="00AE5924" w:rsidP="00AE5924">
      <w:pPr>
        <w:pStyle w:val="ListParagraph"/>
        <w:tabs>
          <w:tab w:val="left" w:pos="3450"/>
        </w:tabs>
        <w:ind w:left="1080"/>
      </w:pPr>
      <w:r>
        <w:t>LHS:</w:t>
      </w:r>
    </w:p>
    <w:p w:rsidR="000021D9" w:rsidRDefault="000021D9" w:rsidP="00740085">
      <w:pPr>
        <w:pStyle w:val="ListParagraph"/>
        <w:ind w:left="1080"/>
      </w:pPr>
      <w:r>
        <w:rPr>
          <w:noProof/>
          <w:lang w:val="en-US"/>
        </w:rPr>
        <w:drawing>
          <wp:anchor distT="0" distB="0" distL="114300" distR="114300" simplePos="0" relativeHeight="251685888" behindDoc="0" locked="0" layoutInCell="1" allowOverlap="1" wp14:anchorId="1B402BD1" wp14:editId="07DDC2C0">
            <wp:simplePos x="0" y="0"/>
            <wp:positionH relativeFrom="column">
              <wp:posOffset>4257675</wp:posOffset>
            </wp:positionH>
            <wp:positionV relativeFrom="paragraph">
              <wp:posOffset>13335</wp:posOffset>
            </wp:positionV>
            <wp:extent cx="1219200" cy="1857375"/>
            <wp:effectExtent l="0" t="0" r="0" b="952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021D9">
        <w:rPr>
          <w:noProof/>
          <w:lang w:val="en-US"/>
        </w:rPr>
        <w:drawing>
          <wp:inline distT="0" distB="0" distL="0" distR="0" wp14:anchorId="15417888" wp14:editId="0BB9A937">
            <wp:extent cx="2571750" cy="1409700"/>
            <wp:effectExtent l="0" t="0" r="0" b="0"/>
            <wp:docPr id="34" name="Picture 34" descr="C:\Users\Administrator\Desktop\sem 3\LD lab\2_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sem 3\LD lab\2_c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7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710CF" w:rsidRDefault="00AE5924" w:rsidP="00740085">
      <w:pPr>
        <w:pStyle w:val="ListParagraph"/>
        <w:ind w:left="1080"/>
      </w:pPr>
      <w:r>
        <w:t>RHS:</w:t>
      </w:r>
    </w:p>
    <w:p w:rsidR="000021D9" w:rsidRDefault="004065C1" w:rsidP="00AE5924">
      <w:pPr>
        <w:pStyle w:val="ListParagraph"/>
        <w:ind w:left="1080"/>
      </w:pPr>
      <w:r>
        <w:rPr>
          <w:noProof/>
          <w:lang w:val="en-US"/>
        </w:rPr>
        <w:drawing>
          <wp:inline distT="0" distB="0" distL="0" distR="0" wp14:anchorId="5218ADAE" wp14:editId="1F477EBE">
            <wp:extent cx="2890313" cy="971550"/>
            <wp:effectExtent l="133350" t="114300" r="120015" b="15240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2914788" cy="97977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AE5924" w:rsidRDefault="00AE5924" w:rsidP="00740085">
      <w:pPr>
        <w:pStyle w:val="ListParagraph"/>
        <w:ind w:left="1080"/>
      </w:pPr>
    </w:p>
    <w:p w:rsidR="00740085" w:rsidRPr="00AE5924" w:rsidRDefault="00B1598C" w:rsidP="00740085">
      <w:pPr>
        <w:pStyle w:val="ListParagraph"/>
        <w:ind w:left="1080"/>
        <w:rPr>
          <w:b/>
        </w:rPr>
      </w:pPr>
      <w:r>
        <w:t xml:space="preserve">d. </w:t>
      </w:r>
      <w:r w:rsidR="00740085" w:rsidRPr="00AE5924">
        <w:rPr>
          <w:b/>
        </w:rPr>
        <w:t>~(ABC)=~A+~B+~C</w:t>
      </w:r>
    </w:p>
    <w:p w:rsidR="00AE5924" w:rsidRDefault="00AE5924" w:rsidP="00740085">
      <w:pPr>
        <w:pStyle w:val="ListParagraph"/>
        <w:ind w:left="1080"/>
      </w:pPr>
      <w:r>
        <w:t>LHS:</w:t>
      </w:r>
    </w:p>
    <w:p w:rsidR="00740085" w:rsidRDefault="00AE5924" w:rsidP="00740085">
      <w:pPr>
        <w:pStyle w:val="ListParagraph"/>
        <w:ind w:left="1080"/>
      </w:pPr>
      <w:r>
        <w:rPr>
          <w:noProof/>
          <w:lang w:val="en-US"/>
        </w:rPr>
        <w:drawing>
          <wp:anchor distT="0" distB="0" distL="114300" distR="114300" simplePos="0" relativeHeight="251699200" behindDoc="1" locked="0" layoutInCell="1" allowOverlap="1" wp14:anchorId="7FCAC75F" wp14:editId="214F7296">
            <wp:simplePos x="0" y="0"/>
            <wp:positionH relativeFrom="column">
              <wp:posOffset>1520190</wp:posOffset>
            </wp:positionH>
            <wp:positionV relativeFrom="paragraph">
              <wp:posOffset>1276350</wp:posOffset>
            </wp:positionV>
            <wp:extent cx="1281430" cy="2686685"/>
            <wp:effectExtent l="135572" t="112078" r="149543" b="168592"/>
            <wp:wrapTight wrapText="bothSides">
              <wp:wrapPolygon edited="0">
                <wp:start x="23489" y="-937"/>
                <wp:lineTo x="-1878" y="-1090"/>
                <wp:lineTo x="-2521" y="-477"/>
                <wp:lineTo x="-2521" y="22036"/>
                <wp:lineTo x="1975" y="22649"/>
                <wp:lineTo x="17709" y="22649"/>
                <wp:lineTo x="23489" y="22343"/>
                <wp:lineTo x="23489" y="-937"/>
              </wp:wrapPolygon>
            </wp:wrapTight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281430" cy="26866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anchor>
        </w:drawing>
      </w:r>
      <w:r w:rsidR="000021D9">
        <w:rPr>
          <w:noProof/>
          <w:lang w:val="en-US"/>
        </w:rPr>
        <w:drawing>
          <wp:anchor distT="0" distB="0" distL="114300" distR="114300" simplePos="0" relativeHeight="251686912" behindDoc="0" locked="0" layoutInCell="1" allowOverlap="1" wp14:anchorId="60485E2F" wp14:editId="535211F5">
            <wp:simplePos x="0" y="0"/>
            <wp:positionH relativeFrom="column">
              <wp:posOffset>3886200</wp:posOffset>
            </wp:positionH>
            <wp:positionV relativeFrom="paragraph">
              <wp:posOffset>12700</wp:posOffset>
            </wp:positionV>
            <wp:extent cx="1276350" cy="1857375"/>
            <wp:effectExtent l="0" t="0" r="0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1D9" w:rsidRPr="000021D9">
        <w:rPr>
          <w:noProof/>
          <w:lang w:val="en-US"/>
        </w:rPr>
        <w:drawing>
          <wp:inline distT="0" distB="0" distL="0" distR="0" wp14:anchorId="0E87B887" wp14:editId="07BEC254">
            <wp:extent cx="1866900" cy="1454217"/>
            <wp:effectExtent l="0" t="0" r="0" b="0"/>
            <wp:docPr id="35" name="Picture 35" descr="C:\Users\Administrator\Desktop\sem 3\LD lab\2_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sem 3\LD lab\2_d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0655" cy="1457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08F4" w:rsidRDefault="00AE5924" w:rsidP="00740085">
      <w:pPr>
        <w:pStyle w:val="ListParagraph"/>
        <w:ind w:left="1080"/>
      </w:pPr>
      <w:r>
        <w:t>RHS</w:t>
      </w:r>
    </w:p>
    <w:p w:rsidR="002F08F4" w:rsidRDefault="002F08F4" w:rsidP="00740085">
      <w:pPr>
        <w:pStyle w:val="ListParagraph"/>
        <w:ind w:left="1080"/>
      </w:pPr>
    </w:p>
    <w:p w:rsidR="000021D9" w:rsidRDefault="000021D9" w:rsidP="00740085">
      <w:pPr>
        <w:pStyle w:val="ListParagraph"/>
        <w:ind w:left="1080"/>
      </w:pPr>
    </w:p>
    <w:p w:rsidR="000021D9" w:rsidRDefault="007710CF" w:rsidP="008775A3">
      <w:pPr>
        <w:pStyle w:val="ListParagraph"/>
        <w:ind w:left="1080"/>
      </w:pPr>
      <w:r>
        <w:br/>
      </w:r>
    </w:p>
    <w:p w:rsidR="00AE5924" w:rsidRDefault="00AE5924" w:rsidP="00740085">
      <w:pPr>
        <w:pStyle w:val="ListParagraph"/>
        <w:ind w:left="1080"/>
      </w:pPr>
    </w:p>
    <w:p w:rsidR="00AE5924" w:rsidRDefault="00AE5924" w:rsidP="00740085">
      <w:pPr>
        <w:pStyle w:val="ListParagraph"/>
        <w:ind w:left="1080"/>
      </w:pPr>
    </w:p>
    <w:p w:rsidR="00AE5924" w:rsidRDefault="00AE5924" w:rsidP="00740085">
      <w:pPr>
        <w:pStyle w:val="ListParagraph"/>
        <w:ind w:left="1080"/>
      </w:pPr>
    </w:p>
    <w:p w:rsidR="00AE5924" w:rsidRDefault="00AE5924" w:rsidP="00AE5924"/>
    <w:p w:rsidR="00740085" w:rsidRPr="00AE5924" w:rsidRDefault="00B1598C" w:rsidP="00740085">
      <w:pPr>
        <w:pStyle w:val="ListParagraph"/>
        <w:ind w:left="1080"/>
        <w:rPr>
          <w:b/>
        </w:rPr>
      </w:pPr>
      <w:r>
        <w:lastRenderedPageBreak/>
        <w:t xml:space="preserve">e. </w:t>
      </w:r>
      <w:r w:rsidR="00740085" w:rsidRPr="00AE5924">
        <w:rPr>
          <w:b/>
        </w:rPr>
        <w:t>A(~(B+C</w:t>
      </w:r>
      <w:proofErr w:type="gramStart"/>
      <w:r w:rsidR="00740085" w:rsidRPr="00AE5924">
        <w:rPr>
          <w:b/>
        </w:rPr>
        <w:t>)</w:t>
      </w:r>
      <w:r w:rsidR="000021D9" w:rsidRPr="00AE5924">
        <w:rPr>
          <w:b/>
        </w:rPr>
        <w:t>)</w:t>
      </w:r>
      <w:r w:rsidR="00740085" w:rsidRPr="00AE5924">
        <w:rPr>
          <w:b/>
        </w:rPr>
        <w:t>=</w:t>
      </w:r>
      <w:proofErr w:type="gramEnd"/>
      <w:r w:rsidR="00740085" w:rsidRPr="00AE5924">
        <w:rPr>
          <w:b/>
        </w:rPr>
        <w:t>A~B~C</w:t>
      </w:r>
    </w:p>
    <w:p w:rsidR="002F08F4" w:rsidRDefault="000021D9" w:rsidP="00740085">
      <w:pPr>
        <w:pStyle w:val="ListParagraph"/>
        <w:ind w:left="1080"/>
      </w:pPr>
      <w:r>
        <w:rPr>
          <w:noProof/>
          <w:lang w:val="en-US"/>
        </w:rPr>
        <w:drawing>
          <wp:anchor distT="0" distB="0" distL="114300" distR="114300" simplePos="0" relativeHeight="251687936" behindDoc="0" locked="0" layoutInCell="1" allowOverlap="1" wp14:anchorId="49BA1C92" wp14:editId="03E6F5CB">
            <wp:simplePos x="0" y="0"/>
            <wp:positionH relativeFrom="page">
              <wp:posOffset>5817235</wp:posOffset>
            </wp:positionH>
            <wp:positionV relativeFrom="paragraph">
              <wp:posOffset>9525</wp:posOffset>
            </wp:positionV>
            <wp:extent cx="1285875" cy="1895475"/>
            <wp:effectExtent l="0" t="0" r="9525" b="9525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924">
        <w:t>LHS</w:t>
      </w:r>
    </w:p>
    <w:p w:rsidR="00740085" w:rsidRDefault="000021D9" w:rsidP="00740085">
      <w:pPr>
        <w:pStyle w:val="ListParagraph"/>
        <w:ind w:left="1080"/>
      </w:pPr>
      <w:r w:rsidRPr="000021D9">
        <w:rPr>
          <w:noProof/>
          <w:lang w:val="en-US"/>
        </w:rPr>
        <w:drawing>
          <wp:anchor distT="0" distB="0" distL="114300" distR="114300" simplePos="0" relativeHeight="251688960" behindDoc="1" locked="0" layoutInCell="1" allowOverlap="1" wp14:anchorId="4E701DAC" wp14:editId="3E2F40C7">
            <wp:simplePos x="0" y="0"/>
            <wp:positionH relativeFrom="column">
              <wp:posOffset>152400</wp:posOffset>
            </wp:positionH>
            <wp:positionV relativeFrom="paragraph">
              <wp:posOffset>6350</wp:posOffset>
            </wp:positionV>
            <wp:extent cx="4505325" cy="1306830"/>
            <wp:effectExtent l="0" t="0" r="9525" b="7620"/>
            <wp:wrapTight wrapText="bothSides">
              <wp:wrapPolygon edited="0">
                <wp:start x="0" y="0"/>
                <wp:lineTo x="0" y="21411"/>
                <wp:lineTo x="21554" y="21411"/>
                <wp:lineTo x="21554" y="0"/>
                <wp:lineTo x="0" y="0"/>
              </wp:wrapPolygon>
            </wp:wrapTight>
            <wp:docPr id="42" name="Picture 42" descr="C:\Users\Administrator\Desktop\sem 3\LD lab\2_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istrator\Desktop\sem 3\LD lab\2_e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306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0021D9" w:rsidRDefault="00AE5924" w:rsidP="00AE5924">
      <w:pPr>
        <w:pStyle w:val="ListParagraph"/>
        <w:ind w:left="1080"/>
      </w:pPr>
      <w:r>
        <w:t>RHS:</w:t>
      </w:r>
    </w:p>
    <w:p w:rsidR="000021D9" w:rsidRDefault="00AE5924" w:rsidP="008775A3">
      <w:pPr>
        <w:pStyle w:val="ListParagraph"/>
        <w:ind w:left="1080"/>
      </w:pPr>
      <w:r>
        <w:rPr>
          <w:noProof/>
          <w:lang w:val="en-US"/>
        </w:rPr>
        <w:drawing>
          <wp:anchor distT="0" distB="0" distL="114300" distR="114300" simplePos="0" relativeHeight="251700224" behindDoc="1" locked="0" layoutInCell="1" allowOverlap="1" wp14:anchorId="5FE6EF29" wp14:editId="3971EAE9">
            <wp:simplePos x="0" y="0"/>
            <wp:positionH relativeFrom="column">
              <wp:posOffset>4657725</wp:posOffset>
            </wp:positionH>
            <wp:positionV relativeFrom="paragraph">
              <wp:posOffset>1578609</wp:posOffset>
            </wp:positionV>
            <wp:extent cx="1562015" cy="5174559"/>
            <wp:effectExtent l="0" t="0" r="635" b="7620"/>
            <wp:wrapTight wrapText="bothSides">
              <wp:wrapPolygon edited="0">
                <wp:start x="0" y="0"/>
                <wp:lineTo x="0" y="21552"/>
                <wp:lineTo x="21345" y="21552"/>
                <wp:lineTo x="21345" y="0"/>
                <wp:lineTo x="0" y="0"/>
              </wp:wrapPolygon>
            </wp:wrapTight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4792" cy="51837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0964">
        <w:rPr>
          <w:noProof/>
          <w:lang w:val="en-US"/>
        </w:rPr>
        <w:drawing>
          <wp:inline distT="0" distB="0" distL="0" distR="0" wp14:anchorId="1C7A841E" wp14:editId="232B470C">
            <wp:extent cx="3200400" cy="1389227"/>
            <wp:effectExtent l="114300" t="114300" r="114300" b="1543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 rot="10800000">
                      <a:off x="0" y="0"/>
                      <a:ext cx="3213190" cy="139477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740085" w:rsidRPr="00AE5924" w:rsidRDefault="00AE5924" w:rsidP="008775A3">
      <w:pPr>
        <w:rPr>
          <w:b/>
        </w:rPr>
      </w:pPr>
      <w:r>
        <w:t xml:space="preserve">       </w:t>
      </w:r>
      <w:r w:rsidR="00B1598C">
        <w:t xml:space="preserve">f. </w:t>
      </w:r>
      <w:r w:rsidR="00740085" w:rsidRPr="00AE5924">
        <w:rPr>
          <w:b/>
        </w:rPr>
        <w:t>~(~AB(C+~</w:t>
      </w:r>
      <w:proofErr w:type="gramStart"/>
      <w:r w:rsidR="00740085" w:rsidRPr="00AE5924">
        <w:rPr>
          <w:b/>
        </w:rPr>
        <w:t>D)+</w:t>
      </w:r>
      <w:proofErr w:type="gramEnd"/>
      <w:r w:rsidR="00740085" w:rsidRPr="00AE5924">
        <w:rPr>
          <w:b/>
        </w:rPr>
        <w:t>E)=A~E+~B~E+~CD~E</w:t>
      </w:r>
    </w:p>
    <w:p w:rsidR="000021D9" w:rsidRDefault="000021D9" w:rsidP="00740085">
      <w:pPr>
        <w:pStyle w:val="ListParagraph"/>
        <w:ind w:left="1080"/>
      </w:pPr>
      <w:r w:rsidRPr="000021D9">
        <w:rPr>
          <w:noProof/>
          <w:lang w:val="en-US"/>
        </w:rPr>
        <w:drawing>
          <wp:anchor distT="0" distB="0" distL="114300" distR="114300" simplePos="0" relativeHeight="251691008" behindDoc="1" locked="0" layoutInCell="1" allowOverlap="1" wp14:anchorId="69204330" wp14:editId="15BE77B5">
            <wp:simplePos x="0" y="0"/>
            <wp:positionH relativeFrom="column">
              <wp:posOffset>361950</wp:posOffset>
            </wp:positionH>
            <wp:positionV relativeFrom="paragraph">
              <wp:posOffset>311150</wp:posOffset>
            </wp:positionV>
            <wp:extent cx="3844567" cy="1733550"/>
            <wp:effectExtent l="0" t="0" r="3810" b="0"/>
            <wp:wrapTight wrapText="bothSides">
              <wp:wrapPolygon edited="0">
                <wp:start x="0" y="0"/>
                <wp:lineTo x="0" y="21363"/>
                <wp:lineTo x="21514" y="21363"/>
                <wp:lineTo x="21514" y="0"/>
                <wp:lineTo x="0" y="0"/>
              </wp:wrapPolygon>
            </wp:wrapTight>
            <wp:docPr id="37" name="Picture 37" descr="C:\Users\Administrator\Desktop\sem 3\LD lab\2_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\Desktop\sem 3\LD lab\2_f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567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E5924">
        <w:t>LHS:</w:t>
      </w:r>
    </w:p>
    <w:p w:rsidR="00AE5924" w:rsidRDefault="00AE5924" w:rsidP="00740085">
      <w:pPr>
        <w:pStyle w:val="ListParagraph"/>
        <w:ind w:left="1080"/>
      </w:pPr>
    </w:p>
    <w:p w:rsidR="00AE5924" w:rsidRDefault="00AE5924" w:rsidP="00740085">
      <w:pPr>
        <w:pStyle w:val="ListParagraph"/>
        <w:ind w:left="1080"/>
      </w:pPr>
    </w:p>
    <w:p w:rsidR="00AE5924" w:rsidRDefault="00AE5924" w:rsidP="00740085">
      <w:pPr>
        <w:pStyle w:val="ListParagraph"/>
        <w:ind w:left="1080"/>
      </w:pPr>
    </w:p>
    <w:p w:rsidR="00AE5924" w:rsidRDefault="00AE5924" w:rsidP="00740085">
      <w:pPr>
        <w:pStyle w:val="ListParagraph"/>
        <w:ind w:left="1080"/>
      </w:pPr>
    </w:p>
    <w:p w:rsidR="00AE5924" w:rsidRDefault="00AE5924" w:rsidP="00740085">
      <w:pPr>
        <w:pStyle w:val="ListParagraph"/>
        <w:ind w:left="1080"/>
      </w:pPr>
    </w:p>
    <w:p w:rsidR="00AE5924" w:rsidRDefault="00AE5924" w:rsidP="00740085">
      <w:pPr>
        <w:pStyle w:val="ListParagraph"/>
        <w:ind w:left="1080"/>
      </w:pPr>
    </w:p>
    <w:p w:rsidR="00AE5924" w:rsidRDefault="00AE5924" w:rsidP="00740085">
      <w:pPr>
        <w:pStyle w:val="ListParagraph"/>
        <w:ind w:left="1080"/>
      </w:pPr>
    </w:p>
    <w:p w:rsidR="00AE5924" w:rsidRDefault="00AE5924" w:rsidP="00740085">
      <w:pPr>
        <w:pStyle w:val="ListParagraph"/>
        <w:ind w:left="1080"/>
      </w:pPr>
    </w:p>
    <w:p w:rsidR="00AE5924" w:rsidRDefault="00AE5924" w:rsidP="00740085">
      <w:pPr>
        <w:pStyle w:val="ListParagraph"/>
        <w:ind w:left="1080"/>
      </w:pPr>
    </w:p>
    <w:p w:rsidR="00AE5924" w:rsidRDefault="00AE5924" w:rsidP="00740085">
      <w:pPr>
        <w:pStyle w:val="ListParagraph"/>
        <w:ind w:left="1080"/>
      </w:pPr>
    </w:p>
    <w:p w:rsidR="00AE5924" w:rsidRDefault="00AE5924" w:rsidP="00740085">
      <w:pPr>
        <w:pStyle w:val="ListParagraph"/>
        <w:ind w:left="1080"/>
      </w:pPr>
    </w:p>
    <w:p w:rsidR="00AE5924" w:rsidRDefault="00AE5924" w:rsidP="00740085">
      <w:pPr>
        <w:pStyle w:val="ListParagraph"/>
        <w:ind w:left="1080"/>
      </w:pPr>
    </w:p>
    <w:p w:rsidR="000021D9" w:rsidRDefault="00AE5924" w:rsidP="00740085">
      <w:pPr>
        <w:pStyle w:val="ListParagraph"/>
        <w:ind w:left="1080"/>
      </w:pPr>
      <w:r>
        <w:t>RHS:</w:t>
      </w:r>
    </w:p>
    <w:p w:rsidR="00E323E9" w:rsidRPr="00203C45" w:rsidRDefault="00FB0964" w:rsidP="00FC2D86">
      <w:pPr>
        <w:spacing w:line="360" w:lineRule="auto"/>
        <w:jc w:val="both"/>
      </w:pPr>
      <w:r>
        <w:rPr>
          <w:noProof/>
          <w:lang w:val="en-US"/>
        </w:rPr>
        <w:drawing>
          <wp:inline distT="0" distB="0" distL="0" distR="0" wp14:anchorId="1CDB7B82" wp14:editId="5AE5CEC2">
            <wp:extent cx="1537335" cy="3868539"/>
            <wp:effectExtent l="129858" t="117792" r="116522" b="154623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1556574" cy="391695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sectPr w:rsidR="00E323E9" w:rsidRPr="00203C45" w:rsidSect="00AE667B">
      <w:headerReference w:type="default" r:id="rId55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003BF" w:rsidRDefault="009003BF" w:rsidP="00BE415E">
      <w:pPr>
        <w:spacing w:after="0" w:line="240" w:lineRule="auto"/>
      </w:pPr>
      <w:r>
        <w:separator/>
      </w:r>
    </w:p>
  </w:endnote>
  <w:endnote w:type="continuationSeparator" w:id="0">
    <w:p w:rsidR="009003BF" w:rsidRDefault="009003BF" w:rsidP="00BE41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Symbol">
    <w:altName w:val="Arial Unicode MS"/>
    <w:charset w:val="80"/>
    <w:family w:val="auto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roid Sans">
    <w:altName w:val="Times New Roman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003BF" w:rsidRDefault="009003BF" w:rsidP="00BE415E">
      <w:pPr>
        <w:spacing w:after="0" w:line="240" w:lineRule="auto"/>
      </w:pPr>
      <w:r>
        <w:separator/>
      </w:r>
    </w:p>
  </w:footnote>
  <w:footnote w:type="continuationSeparator" w:id="0">
    <w:p w:rsidR="009003BF" w:rsidRDefault="009003BF" w:rsidP="00BE415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A25D8" w:rsidRPr="00BE415E" w:rsidRDefault="00CA25D8">
    <w:pPr>
      <w:pStyle w:val="Header"/>
      <w:rPr>
        <w:u w:val="single"/>
      </w:rPr>
    </w:pPr>
    <w:r>
      <w:t xml:space="preserve">Name:  </w:t>
    </w:r>
    <w:r w:rsidR="00143E6F">
      <w:t>SUBHENDU MAJI</w:t>
    </w:r>
    <w:r>
      <w:t xml:space="preserve">          </w:t>
    </w:r>
    <w:r w:rsidR="00143E6F">
      <w:tab/>
    </w:r>
    <w:r w:rsidR="00143E6F">
      <w:tab/>
    </w:r>
    <w:r>
      <w:t xml:space="preserve">        Roll Number:</w:t>
    </w:r>
    <w:r w:rsidRPr="00BE415E">
      <w:t xml:space="preserve"> </w:t>
    </w:r>
    <w:r w:rsidR="00143E6F">
      <w:t>18ETCS002121</w:t>
    </w:r>
    <w:r>
      <w:t xml:space="preserve">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2" w15:restartNumberingAfterBreak="0">
    <w:nsid w:val="00000003"/>
    <w:multiLevelType w:val="multi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3" w15:restartNumberingAfterBreak="0">
    <w:nsid w:val="00000004"/>
    <w:multiLevelType w:val="multilevel"/>
    <w:tmpl w:val="00000004"/>
    <w:name w:val="WW8Num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4" w15:restartNumberingAfterBreak="0">
    <w:nsid w:val="00000005"/>
    <w:multiLevelType w:val="multi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5" w15:restartNumberingAfterBreak="0">
    <w:nsid w:val="00000006"/>
    <w:multiLevelType w:val="multi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8" w15:restartNumberingAfterBreak="0">
    <w:nsid w:val="00000009"/>
    <w:multiLevelType w:val="multilevel"/>
    <w:tmpl w:val="00000009"/>
    <w:name w:val="WW8Num9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9" w15:restartNumberingAfterBreak="0">
    <w:nsid w:val="0000000A"/>
    <w:multiLevelType w:val="multilevel"/>
    <w:tmpl w:val="0000000A"/>
    <w:name w:val="WW8Num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10" w15:restartNumberingAfterBreak="0">
    <w:nsid w:val="0000000B"/>
    <w:multiLevelType w:val="multilevel"/>
    <w:tmpl w:val="0000000B"/>
    <w:name w:val="WW8Num11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1" w15:restartNumberingAfterBreak="0">
    <w:nsid w:val="0000000C"/>
    <w:multiLevelType w:val="multilevel"/>
    <w:tmpl w:val="0000000C"/>
    <w:name w:val="WW8Num12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2" w15:restartNumberingAfterBreak="0">
    <w:nsid w:val="0000000D"/>
    <w:multiLevelType w:val="multilevel"/>
    <w:tmpl w:val="0000000D"/>
    <w:name w:val="WW8Num13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3" w15:restartNumberingAfterBreak="0">
    <w:nsid w:val="0000000E"/>
    <w:multiLevelType w:val="multilevel"/>
    <w:tmpl w:val="0000000E"/>
    <w:name w:val="WW8Num14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4" w15:restartNumberingAfterBreak="0">
    <w:nsid w:val="0000000F"/>
    <w:multiLevelType w:val="multilevel"/>
    <w:tmpl w:val="0000000F"/>
    <w:name w:val="WW8Num15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5" w15:restartNumberingAfterBreak="0">
    <w:nsid w:val="00000010"/>
    <w:multiLevelType w:val="multilevel"/>
    <w:tmpl w:val="00000010"/>
    <w:name w:val="WW8Num16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6" w15:restartNumberingAfterBreak="0">
    <w:nsid w:val="00000013"/>
    <w:multiLevelType w:val="multilevel"/>
    <w:tmpl w:val="00000013"/>
    <w:name w:val="WW8Num19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7" w15:restartNumberingAfterBreak="0">
    <w:nsid w:val="00000014"/>
    <w:multiLevelType w:val="multilevel"/>
    <w:tmpl w:val="00000014"/>
    <w:name w:val="WW8Num20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8" w15:restartNumberingAfterBreak="0">
    <w:nsid w:val="00000015"/>
    <w:multiLevelType w:val="multilevel"/>
    <w:tmpl w:val="00000015"/>
    <w:name w:val="WW8Num21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800"/>
        </w:tabs>
        <w:ind w:left="180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880"/>
        </w:tabs>
        <w:ind w:left="288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960"/>
        </w:tabs>
        <w:ind w:left="3960" w:hanging="360"/>
      </w:pPr>
      <w:rPr>
        <w:rFonts w:ascii="OpenSymbol" w:hAnsi="OpenSymbol" w:cs="OpenSymbol"/>
      </w:rPr>
    </w:lvl>
  </w:abstractNum>
  <w:abstractNum w:abstractNumId="19" w15:restartNumberingAfterBreak="0">
    <w:nsid w:val="00000016"/>
    <w:multiLevelType w:val="multilevel"/>
    <w:tmpl w:val="00000016"/>
    <w:name w:val="WW8Num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0" w15:restartNumberingAfterBreak="0">
    <w:nsid w:val="00000017"/>
    <w:multiLevelType w:val="multilevel"/>
    <w:tmpl w:val="00000017"/>
    <w:name w:val="WW8Num23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1" w15:restartNumberingAfterBreak="0">
    <w:nsid w:val="00000018"/>
    <w:multiLevelType w:val="multilevel"/>
    <w:tmpl w:val="00000018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/>
      </w:rPr>
    </w:lvl>
  </w:abstractNum>
  <w:abstractNum w:abstractNumId="22" w15:restartNumberingAfterBreak="0">
    <w:nsid w:val="00032C40"/>
    <w:multiLevelType w:val="multilevel"/>
    <w:tmpl w:val="7EF292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11D07AD9"/>
    <w:multiLevelType w:val="hybridMultilevel"/>
    <w:tmpl w:val="75802B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127D02E4"/>
    <w:multiLevelType w:val="multilevel"/>
    <w:tmpl w:val="1A8CE33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1BEB40AB"/>
    <w:multiLevelType w:val="hybridMultilevel"/>
    <w:tmpl w:val="9B6044B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1F3854AE"/>
    <w:multiLevelType w:val="hybridMultilevel"/>
    <w:tmpl w:val="B6ECEB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26205254"/>
    <w:multiLevelType w:val="hybridMultilevel"/>
    <w:tmpl w:val="09AC5E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2A6221E9"/>
    <w:multiLevelType w:val="multilevel"/>
    <w:tmpl w:val="562C668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2EFD5996"/>
    <w:multiLevelType w:val="hybridMultilevel"/>
    <w:tmpl w:val="1BA850E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3393587C"/>
    <w:multiLevelType w:val="multilevel"/>
    <w:tmpl w:val="F31032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33987999"/>
    <w:multiLevelType w:val="hybridMultilevel"/>
    <w:tmpl w:val="6168331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34B833CB"/>
    <w:multiLevelType w:val="hybridMultilevel"/>
    <w:tmpl w:val="CACA508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3D082E50"/>
    <w:multiLevelType w:val="multilevel"/>
    <w:tmpl w:val="F31032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25627EF"/>
    <w:multiLevelType w:val="multilevel"/>
    <w:tmpl w:val="7EF292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547773C"/>
    <w:multiLevelType w:val="multilevel"/>
    <w:tmpl w:val="0938F142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36" w15:restartNumberingAfterBreak="0">
    <w:nsid w:val="494E0503"/>
    <w:multiLevelType w:val="multilevel"/>
    <w:tmpl w:val="C0E24DF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7" w15:restartNumberingAfterBreak="0">
    <w:nsid w:val="5EC458FD"/>
    <w:multiLevelType w:val="multilevel"/>
    <w:tmpl w:val="47667B2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75C0C9D"/>
    <w:multiLevelType w:val="hybridMultilevel"/>
    <w:tmpl w:val="52D89B1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67602C49"/>
    <w:multiLevelType w:val="multilevel"/>
    <w:tmpl w:val="48ECFEF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67DC274F"/>
    <w:multiLevelType w:val="multilevel"/>
    <w:tmpl w:val="6FEC3F86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41" w15:restartNumberingAfterBreak="0">
    <w:nsid w:val="686B1928"/>
    <w:multiLevelType w:val="multilevel"/>
    <w:tmpl w:val="7EF292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EC41C15"/>
    <w:multiLevelType w:val="multilevel"/>
    <w:tmpl w:val="212AC7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F096E22"/>
    <w:multiLevelType w:val="multilevel"/>
    <w:tmpl w:val="C0E24DF6"/>
    <w:lvl w:ilvl="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4" w15:restartNumberingAfterBreak="0">
    <w:nsid w:val="796B449F"/>
    <w:multiLevelType w:val="multilevel"/>
    <w:tmpl w:val="82AC5F4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99C1BC9"/>
    <w:multiLevelType w:val="hybridMultilevel"/>
    <w:tmpl w:val="09AC5E0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6" w15:restartNumberingAfterBreak="0">
    <w:nsid w:val="7A6720B8"/>
    <w:multiLevelType w:val="multilevel"/>
    <w:tmpl w:val="D76624D8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47" w15:restartNumberingAfterBreak="0">
    <w:nsid w:val="7C146FE7"/>
    <w:multiLevelType w:val="multilevel"/>
    <w:tmpl w:val="7EF292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3"/>
  </w:num>
  <w:num w:numId="2">
    <w:abstractNumId w:val="42"/>
  </w:num>
  <w:num w:numId="3">
    <w:abstractNumId w:val="37"/>
  </w:num>
  <w:num w:numId="4">
    <w:abstractNumId w:val="39"/>
  </w:num>
  <w:num w:numId="5">
    <w:abstractNumId w:val="43"/>
  </w:num>
  <w:num w:numId="6">
    <w:abstractNumId w:val="28"/>
  </w:num>
  <w:num w:numId="7">
    <w:abstractNumId w:val="24"/>
  </w:num>
  <w:num w:numId="8">
    <w:abstractNumId w:val="41"/>
  </w:num>
  <w:num w:numId="9">
    <w:abstractNumId w:val="40"/>
  </w:num>
  <w:num w:numId="10">
    <w:abstractNumId w:val="35"/>
  </w:num>
  <w:num w:numId="11">
    <w:abstractNumId w:val="44"/>
  </w:num>
  <w:num w:numId="12">
    <w:abstractNumId w:val="38"/>
  </w:num>
  <w:num w:numId="13">
    <w:abstractNumId w:val="31"/>
  </w:num>
  <w:num w:numId="14">
    <w:abstractNumId w:val="25"/>
  </w:num>
  <w:num w:numId="15">
    <w:abstractNumId w:val="29"/>
  </w:num>
  <w:num w:numId="16">
    <w:abstractNumId w:val="27"/>
  </w:num>
  <w:num w:numId="17">
    <w:abstractNumId w:val="32"/>
  </w:num>
  <w:num w:numId="18">
    <w:abstractNumId w:val="23"/>
  </w:num>
  <w:num w:numId="19">
    <w:abstractNumId w:val="45"/>
  </w:num>
  <w:num w:numId="20">
    <w:abstractNumId w:val="26"/>
  </w:num>
  <w:num w:numId="21">
    <w:abstractNumId w:val="36"/>
  </w:num>
  <w:num w:numId="22">
    <w:abstractNumId w:val="46"/>
  </w:num>
  <w:num w:numId="23">
    <w:abstractNumId w:val="47"/>
  </w:num>
  <w:num w:numId="24">
    <w:abstractNumId w:val="34"/>
  </w:num>
  <w:num w:numId="25">
    <w:abstractNumId w:val="22"/>
  </w:num>
  <w:num w:numId="26">
    <w:abstractNumId w:val="3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C05F5"/>
    <w:rsid w:val="00002055"/>
    <w:rsid w:val="000021D9"/>
    <w:rsid w:val="00003E99"/>
    <w:rsid w:val="00007A85"/>
    <w:rsid w:val="00014AC7"/>
    <w:rsid w:val="000604A6"/>
    <w:rsid w:val="00093B6B"/>
    <w:rsid w:val="00094971"/>
    <w:rsid w:val="000C1556"/>
    <w:rsid w:val="000C7629"/>
    <w:rsid w:val="000D3CC0"/>
    <w:rsid w:val="000E35D1"/>
    <w:rsid w:val="000E458C"/>
    <w:rsid w:val="000E4B55"/>
    <w:rsid w:val="000F59E9"/>
    <w:rsid w:val="000F6F56"/>
    <w:rsid w:val="00103A96"/>
    <w:rsid w:val="001079BD"/>
    <w:rsid w:val="00114DF8"/>
    <w:rsid w:val="001160BE"/>
    <w:rsid w:val="001169E7"/>
    <w:rsid w:val="0012193A"/>
    <w:rsid w:val="00125A44"/>
    <w:rsid w:val="001320E6"/>
    <w:rsid w:val="00134354"/>
    <w:rsid w:val="00143E6F"/>
    <w:rsid w:val="00176746"/>
    <w:rsid w:val="001861F3"/>
    <w:rsid w:val="0019162C"/>
    <w:rsid w:val="001B0AC8"/>
    <w:rsid w:val="001B4D29"/>
    <w:rsid w:val="001B6046"/>
    <w:rsid w:val="001B7E74"/>
    <w:rsid w:val="001C1230"/>
    <w:rsid w:val="001C13A7"/>
    <w:rsid w:val="001D49AC"/>
    <w:rsid w:val="001F6240"/>
    <w:rsid w:val="00203C45"/>
    <w:rsid w:val="00203C5F"/>
    <w:rsid w:val="00213A9B"/>
    <w:rsid w:val="00215428"/>
    <w:rsid w:val="00216BE1"/>
    <w:rsid w:val="002374CE"/>
    <w:rsid w:val="00240CB1"/>
    <w:rsid w:val="00251D8D"/>
    <w:rsid w:val="00264F05"/>
    <w:rsid w:val="00275C6D"/>
    <w:rsid w:val="00292E91"/>
    <w:rsid w:val="002B53DC"/>
    <w:rsid w:val="002E1519"/>
    <w:rsid w:val="002E6F06"/>
    <w:rsid w:val="002F08F4"/>
    <w:rsid w:val="002F34DE"/>
    <w:rsid w:val="003044FB"/>
    <w:rsid w:val="00315F18"/>
    <w:rsid w:val="00327F05"/>
    <w:rsid w:val="00333F96"/>
    <w:rsid w:val="00334100"/>
    <w:rsid w:val="003355AF"/>
    <w:rsid w:val="00351592"/>
    <w:rsid w:val="00366E19"/>
    <w:rsid w:val="00376C11"/>
    <w:rsid w:val="00381F9B"/>
    <w:rsid w:val="00385AB1"/>
    <w:rsid w:val="003932E9"/>
    <w:rsid w:val="0039566E"/>
    <w:rsid w:val="003979DF"/>
    <w:rsid w:val="00397CD8"/>
    <w:rsid w:val="003C0953"/>
    <w:rsid w:val="003E7E97"/>
    <w:rsid w:val="0040429B"/>
    <w:rsid w:val="004065C1"/>
    <w:rsid w:val="00407997"/>
    <w:rsid w:val="00410B9B"/>
    <w:rsid w:val="0043277D"/>
    <w:rsid w:val="0043294A"/>
    <w:rsid w:val="00433F4B"/>
    <w:rsid w:val="00452103"/>
    <w:rsid w:val="00457B66"/>
    <w:rsid w:val="0046209A"/>
    <w:rsid w:val="004652F7"/>
    <w:rsid w:val="00467BBD"/>
    <w:rsid w:val="00472F1B"/>
    <w:rsid w:val="00490B02"/>
    <w:rsid w:val="004A7BE6"/>
    <w:rsid w:val="004C1210"/>
    <w:rsid w:val="004D2B6A"/>
    <w:rsid w:val="004D2C38"/>
    <w:rsid w:val="004E0F0C"/>
    <w:rsid w:val="004E3EC6"/>
    <w:rsid w:val="004E7B6A"/>
    <w:rsid w:val="004F26D9"/>
    <w:rsid w:val="004F342D"/>
    <w:rsid w:val="00505752"/>
    <w:rsid w:val="00511329"/>
    <w:rsid w:val="005128F0"/>
    <w:rsid w:val="0052655F"/>
    <w:rsid w:val="005513DB"/>
    <w:rsid w:val="00552C2A"/>
    <w:rsid w:val="0056020B"/>
    <w:rsid w:val="00560ED9"/>
    <w:rsid w:val="0057679F"/>
    <w:rsid w:val="00577CFC"/>
    <w:rsid w:val="00585C51"/>
    <w:rsid w:val="005878C2"/>
    <w:rsid w:val="005900A0"/>
    <w:rsid w:val="005933A9"/>
    <w:rsid w:val="00596D83"/>
    <w:rsid w:val="005C6DE0"/>
    <w:rsid w:val="005E28FA"/>
    <w:rsid w:val="005E343F"/>
    <w:rsid w:val="005E6D6A"/>
    <w:rsid w:val="005E6F2F"/>
    <w:rsid w:val="005F5848"/>
    <w:rsid w:val="006259EA"/>
    <w:rsid w:val="006301AF"/>
    <w:rsid w:val="00650AE1"/>
    <w:rsid w:val="00650B27"/>
    <w:rsid w:val="0067365C"/>
    <w:rsid w:val="00676768"/>
    <w:rsid w:val="006825D3"/>
    <w:rsid w:val="006852BB"/>
    <w:rsid w:val="0069287E"/>
    <w:rsid w:val="006D3E28"/>
    <w:rsid w:val="006E3B04"/>
    <w:rsid w:val="006F0C40"/>
    <w:rsid w:val="006F34EA"/>
    <w:rsid w:val="006F5DA8"/>
    <w:rsid w:val="0070624F"/>
    <w:rsid w:val="00714C12"/>
    <w:rsid w:val="0072321B"/>
    <w:rsid w:val="0072672D"/>
    <w:rsid w:val="00740085"/>
    <w:rsid w:val="00742DE3"/>
    <w:rsid w:val="007505D1"/>
    <w:rsid w:val="00753767"/>
    <w:rsid w:val="0075440C"/>
    <w:rsid w:val="00754C89"/>
    <w:rsid w:val="00755954"/>
    <w:rsid w:val="00765ADB"/>
    <w:rsid w:val="007710CF"/>
    <w:rsid w:val="00781A0B"/>
    <w:rsid w:val="00786082"/>
    <w:rsid w:val="007876CD"/>
    <w:rsid w:val="007B6A1E"/>
    <w:rsid w:val="007C480A"/>
    <w:rsid w:val="007C4FB9"/>
    <w:rsid w:val="007D0DA3"/>
    <w:rsid w:val="00817566"/>
    <w:rsid w:val="00824762"/>
    <w:rsid w:val="00826157"/>
    <w:rsid w:val="00832967"/>
    <w:rsid w:val="00845402"/>
    <w:rsid w:val="00851DE3"/>
    <w:rsid w:val="00862888"/>
    <w:rsid w:val="00875A1A"/>
    <w:rsid w:val="008775A3"/>
    <w:rsid w:val="00877FE5"/>
    <w:rsid w:val="00885275"/>
    <w:rsid w:val="008A7E4E"/>
    <w:rsid w:val="008B3D40"/>
    <w:rsid w:val="008B523F"/>
    <w:rsid w:val="008C1365"/>
    <w:rsid w:val="008C158F"/>
    <w:rsid w:val="008C7B4A"/>
    <w:rsid w:val="008D149B"/>
    <w:rsid w:val="008E1718"/>
    <w:rsid w:val="008E6BA4"/>
    <w:rsid w:val="009003BF"/>
    <w:rsid w:val="00901505"/>
    <w:rsid w:val="00914064"/>
    <w:rsid w:val="00923F64"/>
    <w:rsid w:val="00924F5F"/>
    <w:rsid w:val="009319C6"/>
    <w:rsid w:val="00935E08"/>
    <w:rsid w:val="009437EC"/>
    <w:rsid w:val="00957C44"/>
    <w:rsid w:val="00961149"/>
    <w:rsid w:val="009644E8"/>
    <w:rsid w:val="00976DE6"/>
    <w:rsid w:val="009830EF"/>
    <w:rsid w:val="00983F23"/>
    <w:rsid w:val="009A2115"/>
    <w:rsid w:val="009A7554"/>
    <w:rsid w:val="009B2CE8"/>
    <w:rsid w:val="009B3701"/>
    <w:rsid w:val="009C2215"/>
    <w:rsid w:val="009D2F85"/>
    <w:rsid w:val="009D5F83"/>
    <w:rsid w:val="009D73E4"/>
    <w:rsid w:val="009F5BCF"/>
    <w:rsid w:val="009F63C9"/>
    <w:rsid w:val="00A009F0"/>
    <w:rsid w:val="00A02718"/>
    <w:rsid w:val="00A03460"/>
    <w:rsid w:val="00A22174"/>
    <w:rsid w:val="00A27D1C"/>
    <w:rsid w:val="00A32F52"/>
    <w:rsid w:val="00A54839"/>
    <w:rsid w:val="00A61E18"/>
    <w:rsid w:val="00A700BD"/>
    <w:rsid w:val="00A7165B"/>
    <w:rsid w:val="00A71770"/>
    <w:rsid w:val="00A80A50"/>
    <w:rsid w:val="00A829D3"/>
    <w:rsid w:val="00A84766"/>
    <w:rsid w:val="00A87443"/>
    <w:rsid w:val="00A87993"/>
    <w:rsid w:val="00AB4754"/>
    <w:rsid w:val="00AC313C"/>
    <w:rsid w:val="00AC3D3C"/>
    <w:rsid w:val="00AD2F85"/>
    <w:rsid w:val="00AD494E"/>
    <w:rsid w:val="00AE5924"/>
    <w:rsid w:val="00AE667B"/>
    <w:rsid w:val="00B00193"/>
    <w:rsid w:val="00B01390"/>
    <w:rsid w:val="00B0277A"/>
    <w:rsid w:val="00B05D1F"/>
    <w:rsid w:val="00B1326E"/>
    <w:rsid w:val="00B13CC2"/>
    <w:rsid w:val="00B1598C"/>
    <w:rsid w:val="00B2017A"/>
    <w:rsid w:val="00B24D03"/>
    <w:rsid w:val="00B3636D"/>
    <w:rsid w:val="00B40912"/>
    <w:rsid w:val="00B560D3"/>
    <w:rsid w:val="00B72CF7"/>
    <w:rsid w:val="00B7569D"/>
    <w:rsid w:val="00BA500C"/>
    <w:rsid w:val="00BB34A2"/>
    <w:rsid w:val="00BB54ED"/>
    <w:rsid w:val="00BC42CC"/>
    <w:rsid w:val="00BD59CD"/>
    <w:rsid w:val="00BE415E"/>
    <w:rsid w:val="00C026C6"/>
    <w:rsid w:val="00C06019"/>
    <w:rsid w:val="00C2547D"/>
    <w:rsid w:val="00C35EF5"/>
    <w:rsid w:val="00C50B43"/>
    <w:rsid w:val="00C80852"/>
    <w:rsid w:val="00C81AF8"/>
    <w:rsid w:val="00C942CA"/>
    <w:rsid w:val="00CA0D56"/>
    <w:rsid w:val="00CA25D8"/>
    <w:rsid w:val="00CB6F33"/>
    <w:rsid w:val="00CC163C"/>
    <w:rsid w:val="00CC5B8A"/>
    <w:rsid w:val="00CC5DD6"/>
    <w:rsid w:val="00CC734B"/>
    <w:rsid w:val="00CC7C62"/>
    <w:rsid w:val="00CD3F9B"/>
    <w:rsid w:val="00CD7F05"/>
    <w:rsid w:val="00CE10E3"/>
    <w:rsid w:val="00CE7A39"/>
    <w:rsid w:val="00CF4138"/>
    <w:rsid w:val="00D043B5"/>
    <w:rsid w:val="00D12863"/>
    <w:rsid w:val="00D16731"/>
    <w:rsid w:val="00D21089"/>
    <w:rsid w:val="00D255A1"/>
    <w:rsid w:val="00D3518B"/>
    <w:rsid w:val="00D4295C"/>
    <w:rsid w:val="00D42B37"/>
    <w:rsid w:val="00D64D10"/>
    <w:rsid w:val="00D65923"/>
    <w:rsid w:val="00D70269"/>
    <w:rsid w:val="00D73FD5"/>
    <w:rsid w:val="00D74E33"/>
    <w:rsid w:val="00D85FE8"/>
    <w:rsid w:val="00DB1609"/>
    <w:rsid w:val="00DC7BD7"/>
    <w:rsid w:val="00DD3A34"/>
    <w:rsid w:val="00DE312C"/>
    <w:rsid w:val="00DE752A"/>
    <w:rsid w:val="00DF1103"/>
    <w:rsid w:val="00DF1FBB"/>
    <w:rsid w:val="00DF4A87"/>
    <w:rsid w:val="00E0031F"/>
    <w:rsid w:val="00E020DE"/>
    <w:rsid w:val="00E03F9E"/>
    <w:rsid w:val="00E16659"/>
    <w:rsid w:val="00E17258"/>
    <w:rsid w:val="00E17672"/>
    <w:rsid w:val="00E21ABA"/>
    <w:rsid w:val="00E25404"/>
    <w:rsid w:val="00E323E9"/>
    <w:rsid w:val="00E44E1D"/>
    <w:rsid w:val="00E45C58"/>
    <w:rsid w:val="00E47A60"/>
    <w:rsid w:val="00E51005"/>
    <w:rsid w:val="00E70A39"/>
    <w:rsid w:val="00E730AC"/>
    <w:rsid w:val="00E7584A"/>
    <w:rsid w:val="00EA3C85"/>
    <w:rsid w:val="00EC05F5"/>
    <w:rsid w:val="00ED1291"/>
    <w:rsid w:val="00ED3B0F"/>
    <w:rsid w:val="00EE10FC"/>
    <w:rsid w:val="00EF0DF9"/>
    <w:rsid w:val="00EF2C08"/>
    <w:rsid w:val="00EF41C3"/>
    <w:rsid w:val="00EF580A"/>
    <w:rsid w:val="00F25A72"/>
    <w:rsid w:val="00F44E19"/>
    <w:rsid w:val="00F54682"/>
    <w:rsid w:val="00F627A1"/>
    <w:rsid w:val="00F64D6C"/>
    <w:rsid w:val="00F668D3"/>
    <w:rsid w:val="00F66EC2"/>
    <w:rsid w:val="00F76738"/>
    <w:rsid w:val="00F92EEE"/>
    <w:rsid w:val="00F942CF"/>
    <w:rsid w:val="00FA251A"/>
    <w:rsid w:val="00FA6D4D"/>
    <w:rsid w:val="00FB0718"/>
    <w:rsid w:val="00FB0964"/>
    <w:rsid w:val="00FB4F24"/>
    <w:rsid w:val="00FC072F"/>
    <w:rsid w:val="00FC2D86"/>
    <w:rsid w:val="00FC4345"/>
    <w:rsid w:val="00FD62C8"/>
    <w:rsid w:val="00FD7A1C"/>
    <w:rsid w:val="00FF01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E07358"/>
  <w15:docId w15:val="{25DCAB4C-40BE-4001-907E-74410A34F3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rsid w:val="00AE667B"/>
  </w:style>
  <w:style w:type="paragraph" w:styleId="Heading1">
    <w:name w:val="heading 1"/>
    <w:basedOn w:val="Normal"/>
    <w:next w:val="Normal"/>
    <w:link w:val="Heading1Char"/>
    <w:uiPriority w:val="9"/>
    <w:qFormat/>
    <w:rsid w:val="00B0277A"/>
    <w:pPr>
      <w:keepNext/>
      <w:keepLines/>
      <w:tabs>
        <w:tab w:val="left" w:pos="720"/>
      </w:tabs>
      <w:suppressAutoHyphens/>
      <w:spacing w:before="480" w:after="0" w:line="25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52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A71770"/>
    <w:pPr>
      <w:spacing w:after="0" w:line="240" w:lineRule="auto"/>
    </w:pPr>
    <w:rPr>
      <w:rFonts w:ascii="Calibri" w:eastAsia="Calibri" w:hAnsi="Calibri" w:cs="Times New Roman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71770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DF1FBB"/>
    <w:pPr>
      <w:tabs>
        <w:tab w:val="center" w:pos="4680"/>
        <w:tab w:val="right" w:pos="9360"/>
      </w:tabs>
      <w:spacing w:after="0" w:line="240" w:lineRule="auto"/>
    </w:pPr>
    <w:rPr>
      <w:rFonts w:ascii="Calibri" w:eastAsia="Calibri" w:hAnsi="Calibri" w:cs="Times New Roman"/>
      <w:lang w:val="en-US"/>
    </w:rPr>
  </w:style>
  <w:style w:type="character" w:customStyle="1" w:styleId="FooterChar">
    <w:name w:val="Footer Char"/>
    <w:basedOn w:val="DefaultParagraphFont"/>
    <w:link w:val="Footer"/>
    <w:uiPriority w:val="99"/>
    <w:rsid w:val="00DF1FBB"/>
    <w:rPr>
      <w:rFonts w:ascii="Calibri" w:eastAsia="Calibri" w:hAnsi="Calibri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1FB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FBB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B0277A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PlainText">
    <w:name w:val="Plain Text"/>
    <w:basedOn w:val="Normal"/>
    <w:link w:val="PlainTextChar"/>
    <w:uiPriority w:val="99"/>
    <w:rsid w:val="00E323E9"/>
    <w:pPr>
      <w:tabs>
        <w:tab w:val="left" w:pos="720"/>
      </w:tabs>
      <w:suppressAutoHyphens/>
      <w:spacing w:after="0" w:line="100" w:lineRule="atLeast"/>
    </w:pPr>
    <w:rPr>
      <w:rFonts w:ascii="Consolas" w:eastAsia="Droid Sans" w:hAnsi="Consolas"/>
      <w:sz w:val="21"/>
      <w:szCs w:val="21"/>
      <w:lang w:val="en-US"/>
    </w:rPr>
  </w:style>
  <w:style w:type="character" w:customStyle="1" w:styleId="PlainTextChar">
    <w:name w:val="Plain Text Char"/>
    <w:basedOn w:val="DefaultParagraphFont"/>
    <w:link w:val="PlainText"/>
    <w:uiPriority w:val="99"/>
    <w:rsid w:val="00E323E9"/>
    <w:rPr>
      <w:rFonts w:ascii="Consolas" w:eastAsia="Droid Sans" w:hAnsi="Consolas"/>
      <w:sz w:val="21"/>
      <w:szCs w:val="21"/>
      <w:lang w:val="en-US"/>
    </w:rPr>
  </w:style>
  <w:style w:type="paragraph" w:customStyle="1" w:styleId="Default">
    <w:name w:val="Default"/>
    <w:rsid w:val="0056020B"/>
    <w:pPr>
      <w:autoSpaceDE w:val="0"/>
      <w:autoSpaceDN w:val="0"/>
      <w:adjustRightInd w:val="0"/>
      <w:spacing w:after="0" w:line="240" w:lineRule="auto"/>
    </w:pPr>
    <w:rPr>
      <w:rFonts w:ascii="Calibri" w:eastAsia="Times New Roman" w:hAnsi="Calibri" w:cs="Calibri"/>
      <w:color w:val="000000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BE41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415E"/>
  </w:style>
  <w:style w:type="character" w:customStyle="1" w:styleId="Heading2Char">
    <w:name w:val="Heading 2 Char"/>
    <w:basedOn w:val="DefaultParagraphFont"/>
    <w:link w:val="Heading2"/>
    <w:uiPriority w:val="9"/>
    <w:rsid w:val="008B523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852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48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581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5872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847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7785036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46526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7092789">
                                      <w:marLeft w:val="0"/>
                                      <w:marRight w:val="0"/>
                                      <w:marTop w:val="0"/>
                                      <w:marBottom w:val="30"/>
                                      <w:divBdr>
                                        <w:top w:val="single" w:sz="6" w:space="4" w:color="D7D7D7"/>
                                        <w:left w:val="single" w:sz="6" w:space="4" w:color="D7D7D7"/>
                                        <w:bottom w:val="single" w:sz="6" w:space="4" w:color="D7D7D7"/>
                                        <w:right w:val="single" w:sz="6" w:space="4" w:color="D7D7D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4731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903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51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747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2581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97600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7656635">
                              <w:marLeft w:val="0"/>
                              <w:marRight w:val="1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23649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2020508">
                                      <w:marLeft w:val="0"/>
                                      <w:marRight w:val="0"/>
                                      <w:marTop w:val="0"/>
                                      <w:marBottom w:val="30"/>
                                      <w:divBdr>
                                        <w:top w:val="single" w:sz="6" w:space="4" w:color="D7D7D7"/>
                                        <w:left w:val="single" w:sz="6" w:space="4" w:color="D7D7D7"/>
                                        <w:bottom w:val="single" w:sz="6" w:space="4" w:color="D7D7D7"/>
                                        <w:right w:val="single" w:sz="6" w:space="4" w:color="D7D7D7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AB372-725F-4BB3-AE75-500CA1A2F4A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396</TotalTime>
  <Pages>14</Pages>
  <Words>461</Words>
  <Characters>2629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Shankapal</dc:creator>
  <cp:lastModifiedBy>subhendu maji</cp:lastModifiedBy>
  <cp:revision>43</cp:revision>
  <dcterms:created xsi:type="dcterms:W3CDTF">2017-07-03T07:39:00Z</dcterms:created>
  <dcterms:modified xsi:type="dcterms:W3CDTF">2019-09-04T18:49:00Z</dcterms:modified>
</cp:coreProperties>
</file>